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2D9FE">
      <w:pPr>
        <w:pBdr>
          <w:bottom w:val="single" w:color="000000" w:sz="4" w:space="1"/>
        </w:pBdr>
        <w:spacing w:line="231" w:lineRule="auto"/>
        <w:rPr>
          <w:rFonts w:ascii="Times New Roman" w:hAnsi="Times New Roman" w:eastAsia="Times New Roman" w:cs="Times New Roman"/>
          <w:color w:val="0563C1"/>
          <w:sz w:val="22"/>
          <w:szCs w:val="22"/>
        </w:rPr>
      </w:pPr>
      <w:bookmarkStart w:id="0" w:name="_GoBack"/>
      <w:bookmarkEnd w:id="0"/>
      <w:r>
        <w:rPr>
          <w:rFonts w:ascii="Times New Roman" w:hAnsi="Times New Roman" w:eastAsia="Times New Roman" w:cs="Times New Roman"/>
          <w:b/>
          <w:sz w:val="22"/>
          <w:szCs w:val="22"/>
        </w:rPr>
        <w:t xml:space="preserve">Harikrishna Akula                                                                                                                               </w:t>
      </w:r>
      <w:r>
        <w:rPr>
          <w:rFonts w:ascii="Times New Roman" w:hAnsi="Times New Roman" w:eastAsia="Times New Roman" w:cs="Times New Roman"/>
          <w:b/>
          <w:sz w:val="22"/>
          <w:szCs w:val="22"/>
        </w:rPr>
        <w:br w:type="textWrapping"/>
      </w:r>
    </w:p>
    <w:p w14:paraId="24382CFE">
      <w:pPr>
        <w:rPr>
          <w:rFonts w:ascii="Times New Roman" w:hAnsi="Times New Roman" w:eastAsia="Times New Roman" w:cs="Times New Roman"/>
          <w:b/>
          <w:sz w:val="22"/>
          <w:szCs w:val="22"/>
        </w:rPr>
      </w:pPr>
    </w:p>
    <w:p w14:paraId="4388DA36">
      <w:pPr>
        <w:rPr>
          <w:rFonts w:ascii="Times New Roman" w:hAnsi="Times New Roman" w:eastAsia="Times New Roman" w:cs="Times New Roman"/>
          <w:sz w:val="22"/>
          <w:szCs w:val="22"/>
          <w:u w:val="single"/>
        </w:rPr>
      </w:pPr>
      <w:r>
        <w:rPr>
          <w:rFonts w:ascii="Times New Roman" w:hAnsi="Times New Roman" w:eastAsia="Times New Roman" w:cs="Times New Roman"/>
          <w:b/>
          <w:sz w:val="22"/>
          <w:szCs w:val="22"/>
        </w:rPr>
        <w:t xml:space="preserve"> </w:t>
      </w:r>
      <w:r>
        <w:rPr>
          <w:rFonts w:ascii="Times New Roman" w:hAnsi="Times New Roman" w:eastAsia="Times New Roman" w:cs="Times New Roman"/>
          <w:b/>
          <w:sz w:val="22"/>
          <w:szCs w:val="22"/>
          <w:u w:val="single"/>
        </w:rPr>
        <w:t>Summary:</w:t>
      </w:r>
    </w:p>
    <w:p w14:paraId="0B4A228A">
      <w:pPr>
        <w:numPr>
          <w:ilvl w:val="0"/>
          <w:numId w:val="1"/>
        </w:numPr>
        <w:rPr>
          <w:rFonts w:ascii="Times New Roman" w:hAnsi="Times New Roman" w:cs="Times New Roman"/>
          <w:sz w:val="22"/>
          <w:szCs w:val="22"/>
        </w:rPr>
      </w:pPr>
      <w:r>
        <w:rPr>
          <w:rFonts w:ascii="Times New Roman" w:hAnsi="Times New Roman" w:eastAsia="Times New Roman" w:cs="Times New Roman"/>
          <w:sz w:val="22"/>
          <w:szCs w:val="22"/>
          <w:lang w:val="en-US"/>
        </w:rPr>
        <w:t>5.2</w:t>
      </w:r>
      <w:r>
        <w:rPr>
          <w:rFonts w:ascii="Times New Roman" w:hAnsi="Times New Roman" w:eastAsia="Times New Roman" w:cs="Times New Roman"/>
          <w:sz w:val="22"/>
          <w:szCs w:val="22"/>
        </w:rPr>
        <w:t xml:space="preserve"> years of IT experience, around 3.</w:t>
      </w:r>
      <w:r>
        <w:rPr>
          <w:rFonts w:ascii="Times New Roman" w:hAnsi="Times New Roman" w:eastAsia="Times New Roman" w:cs="Times New Roman"/>
          <w:sz w:val="22"/>
          <w:szCs w:val="22"/>
          <w:lang w:val="en-US"/>
        </w:rPr>
        <w:t xml:space="preserve">8 </w:t>
      </w:r>
      <w:r>
        <w:rPr>
          <w:rFonts w:ascii="Times New Roman" w:hAnsi="Times New Roman" w:eastAsia="Times New Roman" w:cs="Times New Roman"/>
          <w:sz w:val="22"/>
          <w:szCs w:val="22"/>
        </w:rPr>
        <w:t xml:space="preserve">years of experience in </w:t>
      </w:r>
      <w:r>
        <w:rPr>
          <w:rFonts w:ascii="Times New Roman" w:hAnsi="Times New Roman" w:eastAsia="Times New Roman" w:cs="Times New Roman"/>
          <w:b/>
          <w:sz w:val="22"/>
          <w:szCs w:val="22"/>
        </w:rPr>
        <w:t>Workday</w:t>
      </w:r>
      <w:r>
        <w:rPr>
          <w:rFonts w:ascii="Times New Roman" w:hAnsi="Times New Roman" w:eastAsia="Times New Roman" w:cs="Times New Roman"/>
          <w:sz w:val="22"/>
          <w:szCs w:val="22"/>
        </w:rPr>
        <w:t xml:space="preserve"> involving various activities like </w:t>
      </w:r>
      <w:r>
        <w:rPr>
          <w:rFonts w:ascii="Times New Roman" w:hAnsi="Times New Roman" w:eastAsia="Times New Roman" w:cs="Times New Roman"/>
          <w:b/>
          <w:sz w:val="22"/>
          <w:szCs w:val="22"/>
        </w:rPr>
        <w:t>Integrations</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Reports</w:t>
      </w:r>
      <w:r>
        <w:rPr>
          <w:rFonts w:ascii="Times New Roman" w:hAnsi="Times New Roman" w:eastAsia="Times New Roman" w:cs="Times New Roman"/>
          <w:sz w:val="22"/>
          <w:szCs w:val="22"/>
        </w:rPr>
        <w:t xml:space="preserve"> and </w:t>
      </w:r>
      <w:r>
        <w:rPr>
          <w:rFonts w:ascii="Times New Roman" w:hAnsi="Times New Roman" w:eastAsia="Times New Roman" w:cs="Times New Roman"/>
          <w:b/>
          <w:sz w:val="22"/>
          <w:szCs w:val="22"/>
        </w:rPr>
        <w:t>Requirement</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gathering</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Design,</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Development</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Testing</w:t>
      </w:r>
      <w:r>
        <w:rPr>
          <w:rFonts w:ascii="Times New Roman" w:hAnsi="Times New Roman" w:eastAsia="Times New Roman" w:cs="Times New Roman"/>
          <w:sz w:val="22"/>
          <w:szCs w:val="22"/>
        </w:rPr>
        <w:t xml:space="preserve"> and </w:t>
      </w:r>
      <w:r>
        <w:rPr>
          <w:rFonts w:ascii="Times New Roman" w:hAnsi="Times New Roman" w:eastAsia="Times New Roman" w:cs="Times New Roman"/>
          <w:b/>
          <w:sz w:val="22"/>
          <w:szCs w:val="22"/>
        </w:rPr>
        <w:t>Go</w:t>
      </w:r>
      <w:r>
        <w:rPr>
          <w:rFonts w:ascii="Times New Roman" w:hAnsi="Times New Roman" w:eastAsia="Times New Roman" w:cs="Times New Roman"/>
          <w:sz w:val="22"/>
          <w:szCs w:val="22"/>
        </w:rPr>
        <w:t>-</w:t>
      </w:r>
      <w:r>
        <w:rPr>
          <w:rFonts w:ascii="Times New Roman" w:hAnsi="Times New Roman" w:eastAsia="Times New Roman" w:cs="Times New Roman"/>
          <w:b/>
          <w:sz w:val="22"/>
          <w:szCs w:val="22"/>
        </w:rPr>
        <w:t>Live</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Support</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phases</w:t>
      </w:r>
      <w:r>
        <w:rPr>
          <w:rFonts w:ascii="Times New Roman" w:hAnsi="Times New Roman" w:eastAsia="Times New Roman" w:cs="Times New Roman"/>
          <w:sz w:val="22"/>
          <w:szCs w:val="22"/>
        </w:rPr>
        <w:t>.</w:t>
      </w:r>
    </w:p>
    <w:p w14:paraId="369DBDE7">
      <w:pPr>
        <w:numPr>
          <w:ilvl w:val="0"/>
          <w:numId w:val="1"/>
        </w:numPr>
        <w:rPr>
          <w:rFonts w:ascii="Times New Roman" w:hAnsi="Times New Roman" w:cs="Times New Roman"/>
          <w:sz w:val="22"/>
          <w:szCs w:val="22"/>
        </w:rPr>
      </w:pPr>
      <w:r>
        <w:rPr>
          <w:rFonts w:ascii="Times New Roman" w:hAnsi="Times New Roman" w:eastAsia="Times New Roman" w:cs="Times New Roman"/>
          <w:sz w:val="22"/>
          <w:szCs w:val="22"/>
        </w:rPr>
        <w:t xml:space="preserve">Good knowledge of </w:t>
      </w:r>
      <w:r>
        <w:rPr>
          <w:rFonts w:ascii="Times New Roman" w:hAnsi="Times New Roman" w:eastAsia="Times New Roman" w:cs="Times New Roman"/>
          <w:b/>
          <w:sz w:val="22"/>
          <w:szCs w:val="22"/>
        </w:rPr>
        <w:t>EIBs, Inbound/Outbound Integrations</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Core connectors</w:t>
      </w:r>
      <w:r>
        <w:rPr>
          <w:rFonts w:ascii="Times New Roman" w:hAnsi="Times New Roman" w:eastAsia="Times New Roman" w:cs="Times New Roman"/>
          <w:sz w:val="22"/>
          <w:szCs w:val="22"/>
        </w:rPr>
        <w:t>,</w:t>
      </w:r>
      <w:r>
        <w:rPr>
          <w:rFonts w:ascii="Times New Roman" w:hAnsi="Times New Roman" w:eastAsia="Times New Roman" w:cs="Times New Roman"/>
          <w:b/>
          <w:sz w:val="22"/>
          <w:szCs w:val="22"/>
        </w:rPr>
        <w:t xml:space="preserve"> Studio, Report Writer,</w:t>
      </w:r>
      <w:r>
        <w:rPr>
          <w:rFonts w:ascii="Times New Roman" w:hAnsi="Times New Roman" w:eastAsia="Times New Roman" w:cs="Times New Roman"/>
          <w:sz w:val="22"/>
          <w:szCs w:val="22"/>
        </w:rPr>
        <w:t xml:space="preserve"> and </w:t>
      </w:r>
      <w:r>
        <w:rPr>
          <w:rFonts w:ascii="Times New Roman" w:hAnsi="Times New Roman" w:eastAsia="Times New Roman" w:cs="Times New Roman"/>
          <w:b/>
          <w:sz w:val="22"/>
          <w:szCs w:val="22"/>
        </w:rPr>
        <w:t>Calculated Fields.</w:t>
      </w:r>
    </w:p>
    <w:p w14:paraId="019052E9">
      <w:pPr>
        <w:numPr>
          <w:ilvl w:val="0"/>
          <w:numId w:val="1"/>
        </w:numPr>
        <w:rPr>
          <w:rFonts w:ascii="Times New Roman" w:hAnsi="Times New Roman" w:cs="Times New Roman"/>
          <w:sz w:val="22"/>
          <w:szCs w:val="22"/>
        </w:rPr>
      </w:pPr>
      <w:r>
        <w:rPr>
          <w:rFonts w:ascii="Times New Roman" w:hAnsi="Times New Roman" w:eastAsia="Times New Roman" w:cs="Times New Roman"/>
          <w:sz w:val="22"/>
          <w:szCs w:val="22"/>
        </w:rPr>
        <w:t xml:space="preserve">Created </w:t>
      </w:r>
      <w:r>
        <w:rPr>
          <w:rFonts w:ascii="Times New Roman" w:hAnsi="Times New Roman" w:eastAsia="Times New Roman" w:cs="Times New Roman"/>
          <w:b/>
          <w:sz w:val="22"/>
          <w:szCs w:val="22"/>
        </w:rPr>
        <w:t xml:space="preserve">Custom Reports </w:t>
      </w:r>
      <w:r>
        <w:rPr>
          <w:rFonts w:ascii="Times New Roman" w:hAnsi="Times New Roman" w:eastAsia="Times New Roman" w:cs="Times New Roman"/>
          <w:sz w:val="22"/>
          <w:szCs w:val="22"/>
        </w:rPr>
        <w:t>used Calculated fields when necessary while creating reports in core HR, Benefits, Payroll, Finance.</w:t>
      </w:r>
    </w:p>
    <w:p w14:paraId="41AB9C6C">
      <w:pPr>
        <w:numPr>
          <w:ilvl w:val="0"/>
          <w:numId w:val="1"/>
        </w:numPr>
        <w:rPr>
          <w:rFonts w:ascii="Times New Roman" w:hAnsi="Times New Roman" w:cs="Times New Roman"/>
          <w:sz w:val="22"/>
          <w:szCs w:val="22"/>
        </w:rPr>
      </w:pPr>
      <w:r>
        <w:rPr>
          <w:rFonts w:ascii="Times New Roman" w:hAnsi="Times New Roman" w:eastAsia="Times New Roman" w:cs="Times New Roman"/>
          <w:sz w:val="22"/>
          <w:szCs w:val="22"/>
        </w:rPr>
        <w:t>Researched issues developed workarounds and assisted end users.</w:t>
      </w:r>
    </w:p>
    <w:p w14:paraId="05612AAC">
      <w:pPr>
        <w:numPr>
          <w:ilvl w:val="0"/>
          <w:numId w:val="1"/>
        </w:numPr>
        <w:rPr>
          <w:rFonts w:ascii="Times New Roman" w:hAnsi="Times New Roman" w:cs="Times New Roman"/>
          <w:sz w:val="22"/>
          <w:szCs w:val="22"/>
        </w:rPr>
      </w:pPr>
      <w:r>
        <w:rPr>
          <w:rFonts w:ascii="Times New Roman" w:hAnsi="Times New Roman" w:eastAsia="Times New Roman" w:cs="Times New Roman"/>
          <w:sz w:val="22"/>
          <w:szCs w:val="22"/>
        </w:rPr>
        <w:t xml:space="preserve">Hands on experience in creating integrations </w:t>
      </w:r>
      <w:r>
        <w:rPr>
          <w:rFonts w:ascii="Times New Roman" w:hAnsi="Times New Roman" w:eastAsia="Times New Roman" w:cs="Times New Roman"/>
          <w:b/>
          <w:sz w:val="22"/>
          <w:szCs w:val="22"/>
        </w:rPr>
        <w:t>EIB (Inbound/outbound), Cloud Connectors, DT, Studio, XSLT.</w:t>
      </w:r>
    </w:p>
    <w:p w14:paraId="7AD1F33D">
      <w:pPr>
        <w:numPr>
          <w:ilvl w:val="0"/>
          <w:numId w:val="1"/>
        </w:numPr>
        <w:rPr>
          <w:rFonts w:ascii="Times New Roman" w:hAnsi="Times New Roman" w:cs="Times New Roman"/>
          <w:sz w:val="22"/>
          <w:szCs w:val="22"/>
        </w:rPr>
      </w:pPr>
      <w:r>
        <w:rPr>
          <w:rFonts w:ascii="Times New Roman" w:hAnsi="Times New Roman" w:cs="Times New Roman"/>
          <w:sz w:val="22"/>
          <w:szCs w:val="22"/>
        </w:rPr>
        <w:t>Maintained studio integrations within the organization, responsible for bug fixes, debugging of the integration.</w:t>
      </w:r>
    </w:p>
    <w:p w14:paraId="56B97AA7">
      <w:pPr>
        <w:numPr>
          <w:ilvl w:val="0"/>
          <w:numId w:val="1"/>
        </w:numPr>
        <w:rPr>
          <w:rFonts w:ascii="Times New Roman" w:hAnsi="Times New Roman" w:cs="Times New Roman"/>
          <w:sz w:val="22"/>
          <w:szCs w:val="22"/>
        </w:rPr>
      </w:pPr>
      <w:r>
        <w:rPr>
          <w:rFonts w:ascii="Times New Roman" w:hAnsi="Times New Roman" w:cs="Times New Roman"/>
          <w:sz w:val="22"/>
          <w:szCs w:val="22"/>
        </w:rPr>
        <w:t>Extensive experience in designing and developing conversations, integration, interfaces, reports and online customization.</w:t>
      </w:r>
    </w:p>
    <w:p w14:paraId="21743001">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Commendable knowledge in developing applications using Programming languages like XSLT, XTT, ETV.</w:t>
      </w:r>
    </w:p>
    <w:p w14:paraId="416B19ED">
      <w:pPr>
        <w:numPr>
          <w:ilvl w:val="0"/>
          <w:numId w:val="1"/>
        </w:numPr>
        <w:rPr>
          <w:rFonts w:ascii="Times New Roman" w:hAnsi="Times New Roman" w:cs="Times New Roman"/>
          <w:sz w:val="22"/>
          <w:szCs w:val="22"/>
        </w:rPr>
      </w:pPr>
      <w:r>
        <w:rPr>
          <w:rFonts w:ascii="Times New Roman" w:hAnsi="Times New Roman" w:eastAsia="Times New Roman" w:cs="Times New Roman"/>
          <w:sz w:val="22"/>
          <w:szCs w:val="22"/>
        </w:rPr>
        <w:t xml:space="preserve">Proficient in understanding HR </w:t>
      </w:r>
      <w:r>
        <w:rPr>
          <w:rFonts w:ascii="Times New Roman" w:hAnsi="Times New Roman" w:eastAsia="Times New Roman" w:cs="Times New Roman"/>
          <w:b/>
          <w:sz w:val="22"/>
          <w:szCs w:val="22"/>
        </w:rPr>
        <w:t>modules</w:t>
      </w:r>
      <w:r>
        <w:rPr>
          <w:rFonts w:ascii="Times New Roman" w:hAnsi="Times New Roman" w:eastAsia="Times New Roman" w:cs="Times New Roman"/>
          <w:sz w:val="22"/>
          <w:szCs w:val="22"/>
        </w:rPr>
        <w:t xml:space="preserve"> like </w:t>
      </w:r>
      <w:r>
        <w:rPr>
          <w:rFonts w:ascii="Times New Roman" w:hAnsi="Times New Roman" w:eastAsia="Times New Roman" w:cs="Times New Roman"/>
          <w:b/>
          <w:sz w:val="22"/>
          <w:szCs w:val="22"/>
        </w:rPr>
        <w:t>Benefits</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Payroll</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compensation</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Recruiting</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staffing</w:t>
      </w:r>
      <w:r>
        <w:rPr>
          <w:rFonts w:ascii="Times New Roman" w:hAnsi="Times New Roman" w:eastAsia="Times New Roman" w:cs="Times New Roman"/>
          <w:sz w:val="22"/>
          <w:szCs w:val="22"/>
        </w:rPr>
        <w:t>,</w:t>
      </w:r>
      <w:r>
        <w:rPr>
          <w:rFonts w:ascii="Times New Roman" w:hAnsi="Times New Roman" w:eastAsia="Times New Roman" w:cs="Times New Roman"/>
          <w:b/>
          <w:sz w:val="22"/>
          <w:szCs w:val="22"/>
        </w:rPr>
        <w:t xml:space="preserve"> Talent Management</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Business</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process</w:t>
      </w:r>
      <w:r>
        <w:rPr>
          <w:rFonts w:ascii="Times New Roman" w:hAnsi="Times New Roman" w:eastAsia="Times New Roman" w:cs="Times New Roman"/>
          <w:sz w:val="22"/>
          <w:szCs w:val="22"/>
        </w:rPr>
        <w:t>.</w:t>
      </w:r>
    </w:p>
    <w:p w14:paraId="4120FDB0">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Mass Loading Data through EIB through Inbound Integration &amp; Launching/ Scheduling Integration for data transfer to Third Party Vendor through Outbound Integration.</w:t>
      </w:r>
    </w:p>
    <w:p w14:paraId="05703786">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Worked as a Techno/Functional consultant in the upgrade of PeopleSoft 8,9.0,9.1 HCM.</w:t>
      </w:r>
    </w:p>
    <w:p w14:paraId="17D508DB">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Expertise in Resolving the issues related to HRIS and Benefits Administration.</w:t>
      </w:r>
    </w:p>
    <w:p w14:paraId="45B049DC">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Prepared documentation for changes functionality due to upgrade.</w:t>
      </w:r>
    </w:p>
    <w:p w14:paraId="428C705C">
      <w:pPr>
        <w:numPr>
          <w:ilvl w:val="0"/>
          <w:numId w:val="1"/>
        </w:numPr>
        <w:rPr>
          <w:rFonts w:ascii="Times New Roman" w:hAnsi="Times New Roman" w:cs="Times New Roman"/>
          <w:sz w:val="22"/>
          <w:szCs w:val="22"/>
        </w:rPr>
      </w:pPr>
      <w:r>
        <w:rPr>
          <w:rFonts w:ascii="Times New Roman" w:hAnsi="Times New Roman" w:eastAsia="Times New Roman" w:cs="Times New Roman"/>
          <w:sz w:val="22"/>
          <w:szCs w:val="22"/>
        </w:rPr>
        <w:t xml:space="preserve">Very strong in Software Development Life Cycle of PeopleSoft Applications using Application Designer, </w:t>
      </w:r>
      <w:r>
        <w:rPr>
          <w:rFonts w:ascii="Times New Roman" w:hAnsi="Times New Roman" w:eastAsia="Times New Roman" w:cs="Times New Roman"/>
          <w:b/>
          <w:sz w:val="22"/>
          <w:szCs w:val="22"/>
        </w:rPr>
        <w:t>Pages, Menus, People Code, SQR, Crystal, Security, Process Scheduler, People Tools, People Code/Tracing, Workflow, Integration Broker, WSDL, Component Interface, File Layout.</w:t>
      </w:r>
    </w:p>
    <w:p w14:paraId="6FEC75D8">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Participated in Project management activities - Issue resolution, Interaction with implementation team, risk management, project status reporting.</w:t>
      </w:r>
    </w:p>
    <w:p w14:paraId="1F8E2F39">
      <w:pPr>
        <w:numPr>
          <w:ilvl w:val="0"/>
          <w:numId w:val="1"/>
        </w:numPr>
        <w:rPr>
          <w:rFonts w:ascii="Times New Roman" w:hAnsi="Times New Roman" w:cs="Times New Roman"/>
          <w:sz w:val="22"/>
          <w:szCs w:val="22"/>
        </w:rPr>
      </w:pPr>
      <w:r>
        <w:rPr>
          <w:rFonts w:ascii="Times New Roman" w:hAnsi="Times New Roman" w:eastAsia="Times New Roman" w:cs="Times New Roman"/>
          <w:sz w:val="22"/>
          <w:szCs w:val="22"/>
        </w:rPr>
        <w:t xml:space="preserve">Skilled at performing </w:t>
      </w:r>
      <w:r>
        <w:rPr>
          <w:rFonts w:ascii="Times New Roman" w:hAnsi="Times New Roman" w:eastAsia="Times New Roman" w:cs="Times New Roman"/>
          <w:b/>
          <w:sz w:val="22"/>
          <w:szCs w:val="22"/>
        </w:rPr>
        <w:t>GAP analysis</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SWOT</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analysis</w:t>
      </w:r>
      <w:r>
        <w:rPr>
          <w:rFonts w:ascii="Times New Roman" w:hAnsi="Times New Roman" w:eastAsia="Times New Roman" w:cs="Times New Roman"/>
          <w:sz w:val="22"/>
          <w:szCs w:val="22"/>
        </w:rPr>
        <w:t>, Cost benefits analysis and Feasibility Analysis.</w:t>
      </w:r>
    </w:p>
    <w:p w14:paraId="34204258">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A quick learner with strong Analytical &amp; Communication skills. Excel in building Customer relationships.</w:t>
      </w:r>
    </w:p>
    <w:p w14:paraId="45B0E663">
      <w:pPr>
        <w:ind w:left="360"/>
        <w:rPr>
          <w:rFonts w:ascii="Times New Roman" w:hAnsi="Times New Roman" w:cs="Times New Roman"/>
          <w:sz w:val="22"/>
          <w:szCs w:val="22"/>
        </w:rPr>
      </w:pPr>
    </w:p>
    <w:p w14:paraId="7B21BD4E">
      <w:pPr>
        <w:rPr>
          <w:rFonts w:ascii="Times New Roman" w:hAnsi="Times New Roman" w:cs="Times New Roman"/>
          <w:sz w:val="22"/>
          <w:szCs w:val="22"/>
          <w:u w:val="single"/>
        </w:rPr>
      </w:pPr>
    </w:p>
    <w:p w14:paraId="7A2AE2A0">
      <w:pPr>
        <w:rPr>
          <w:rFonts w:ascii="Times New Roman" w:hAnsi="Times New Roman" w:eastAsia="Times New Roman" w:cs="Times New Roman"/>
          <w:sz w:val="22"/>
          <w:szCs w:val="22"/>
          <w:u w:val="single"/>
        </w:rPr>
      </w:pPr>
      <w:r>
        <w:rPr>
          <w:rFonts w:ascii="Times New Roman" w:hAnsi="Times New Roman" w:eastAsia="Times New Roman" w:cs="Times New Roman"/>
          <w:b/>
          <w:sz w:val="22"/>
          <w:szCs w:val="22"/>
        </w:rPr>
        <w:t xml:space="preserve">  </w:t>
      </w:r>
      <w:r>
        <w:rPr>
          <w:rFonts w:ascii="Times New Roman" w:hAnsi="Times New Roman" w:eastAsia="Times New Roman" w:cs="Times New Roman"/>
          <w:b/>
          <w:sz w:val="22"/>
          <w:szCs w:val="22"/>
          <w:u w:val="single"/>
        </w:rPr>
        <w:t>ADDITIONAL INFORMATION:</w:t>
      </w:r>
    </w:p>
    <w:p w14:paraId="3283AC75">
      <w:pPr>
        <w:numPr>
          <w:ilvl w:val="0"/>
          <w:numId w:val="2"/>
        </w:numPr>
        <w:rPr>
          <w:rFonts w:ascii="Times New Roman" w:hAnsi="Times New Roman" w:cs="Times New Roman"/>
          <w:sz w:val="22"/>
          <w:szCs w:val="22"/>
        </w:rPr>
      </w:pPr>
      <w:r>
        <w:rPr>
          <w:rFonts w:ascii="Times New Roman" w:hAnsi="Times New Roman" w:eastAsia="Times New Roman" w:cs="Times New Roman"/>
          <w:b/>
          <w:sz w:val="22"/>
          <w:szCs w:val="22"/>
        </w:rPr>
        <w:t>Operating Systems Windows:</w:t>
      </w:r>
      <w:r>
        <w:rPr>
          <w:rFonts w:ascii="Times New Roman" w:hAnsi="Times New Roman" w:eastAsia="Times New Roman" w:cs="Times New Roman"/>
          <w:sz w:val="22"/>
          <w:szCs w:val="22"/>
        </w:rPr>
        <w:t xml:space="preserve"> Windows, Linux, UNIX and Mac.</w:t>
      </w:r>
    </w:p>
    <w:p w14:paraId="18EC12D8">
      <w:pPr>
        <w:numPr>
          <w:ilvl w:val="0"/>
          <w:numId w:val="2"/>
        </w:numPr>
        <w:rPr>
          <w:rFonts w:ascii="Times New Roman" w:hAnsi="Times New Roman" w:cs="Times New Roman"/>
          <w:sz w:val="22"/>
          <w:szCs w:val="22"/>
        </w:rPr>
      </w:pPr>
      <w:r>
        <w:rPr>
          <w:rFonts w:ascii="Times New Roman" w:hAnsi="Times New Roman" w:eastAsia="Times New Roman" w:cs="Times New Roman"/>
          <w:b/>
          <w:sz w:val="22"/>
          <w:szCs w:val="22"/>
        </w:rPr>
        <w:t>IDE</w:t>
      </w:r>
      <w:r>
        <w:rPr>
          <w:rFonts w:ascii="Times New Roman" w:hAnsi="Times New Roman" w:cs="Times New Roman"/>
          <w:sz w:val="22"/>
          <w:szCs w:val="22"/>
        </w:rPr>
        <w:t>:  Workday studio.</w:t>
      </w:r>
    </w:p>
    <w:p w14:paraId="21A76C72">
      <w:pPr>
        <w:numPr>
          <w:ilvl w:val="0"/>
          <w:numId w:val="2"/>
        </w:numPr>
        <w:rPr>
          <w:rFonts w:ascii="Times New Roman" w:hAnsi="Times New Roman" w:cs="Times New Roman"/>
          <w:sz w:val="22"/>
          <w:szCs w:val="22"/>
        </w:rPr>
      </w:pPr>
      <w:r>
        <w:rPr>
          <w:rFonts w:ascii="Times New Roman" w:hAnsi="Times New Roman" w:eastAsia="Times New Roman" w:cs="Times New Roman"/>
          <w:b/>
          <w:sz w:val="22"/>
          <w:szCs w:val="22"/>
        </w:rPr>
        <w:t>ERP:</w:t>
      </w:r>
      <w:r>
        <w:rPr>
          <w:rFonts w:ascii="Times New Roman" w:hAnsi="Times New Roman" w:eastAsia="Times New Roman" w:cs="Times New Roman"/>
          <w:sz w:val="22"/>
          <w:szCs w:val="22"/>
        </w:rPr>
        <w:t xml:space="preserve"> Workday, PeopleSoft.</w:t>
      </w:r>
    </w:p>
    <w:p w14:paraId="0552AF21">
      <w:pPr>
        <w:numPr>
          <w:ilvl w:val="0"/>
          <w:numId w:val="2"/>
        </w:numPr>
        <w:rPr>
          <w:rFonts w:ascii="Times New Roman" w:hAnsi="Times New Roman" w:cs="Times New Roman"/>
          <w:sz w:val="22"/>
          <w:szCs w:val="22"/>
        </w:rPr>
      </w:pPr>
      <w:r>
        <w:rPr>
          <w:rFonts w:ascii="Times New Roman" w:hAnsi="Times New Roman" w:eastAsia="Times New Roman" w:cs="Times New Roman"/>
          <w:b/>
          <w:sz w:val="22"/>
          <w:szCs w:val="22"/>
        </w:rPr>
        <w:t>Reporting Tools:</w:t>
      </w:r>
      <w:r>
        <w:rPr>
          <w:rFonts w:ascii="Times New Roman" w:hAnsi="Times New Roman" w:eastAsia="Times New Roman" w:cs="Times New Roman"/>
          <w:sz w:val="22"/>
          <w:szCs w:val="22"/>
        </w:rPr>
        <w:t xml:space="preserve"> SQR, Crystal Reports, PS Query, XML Publisher, simple, Advance, Matrix, Composite, Trending.</w:t>
      </w:r>
    </w:p>
    <w:p w14:paraId="252ADAA3">
      <w:pPr>
        <w:numPr>
          <w:ilvl w:val="0"/>
          <w:numId w:val="2"/>
        </w:numPr>
        <w:rPr>
          <w:rFonts w:ascii="Times New Roman" w:hAnsi="Times New Roman" w:cs="Times New Roman"/>
          <w:sz w:val="22"/>
          <w:szCs w:val="22"/>
        </w:rPr>
      </w:pPr>
      <w:r>
        <w:rPr>
          <w:rFonts w:ascii="Times New Roman" w:hAnsi="Times New Roman" w:eastAsia="Times New Roman" w:cs="Times New Roman"/>
          <w:b/>
          <w:sz w:val="22"/>
          <w:szCs w:val="22"/>
        </w:rPr>
        <w:t>Workday Integrating Tools:</w:t>
      </w:r>
      <w:r>
        <w:rPr>
          <w:rFonts w:ascii="Times New Roman" w:hAnsi="Times New Roman" w:eastAsia="Times New Roman" w:cs="Times New Roman"/>
          <w:sz w:val="22"/>
          <w:szCs w:val="22"/>
        </w:rPr>
        <w:t xml:space="preserve"> EIB, iLoads, Studio IDE,Web Services,Exchanger XML tool, PeopleSoft Tools, People code, SQR Package, VISIO</w:t>
      </w:r>
    </w:p>
    <w:p w14:paraId="4E08B78E">
      <w:pPr>
        <w:numPr>
          <w:ilvl w:val="0"/>
          <w:numId w:val="2"/>
        </w:numPr>
        <w:rPr>
          <w:rFonts w:ascii="Times New Roman" w:hAnsi="Times New Roman" w:cs="Times New Roman"/>
          <w:sz w:val="22"/>
          <w:szCs w:val="22"/>
        </w:rPr>
      </w:pPr>
      <w:r>
        <w:rPr>
          <w:rFonts w:ascii="Times New Roman" w:hAnsi="Times New Roman" w:eastAsia="Times New Roman" w:cs="Times New Roman"/>
          <w:b/>
          <w:sz w:val="22"/>
          <w:szCs w:val="22"/>
        </w:rPr>
        <w:t>Office Suite:</w:t>
      </w:r>
      <w:r>
        <w:rPr>
          <w:rFonts w:ascii="Times New Roman" w:hAnsi="Times New Roman" w:cs="Times New Roman"/>
          <w:sz w:val="22"/>
          <w:szCs w:val="22"/>
        </w:rPr>
        <w:t xml:space="preserve"> Microsoft Excel, Microsoft Word, Microsoft PowerPoint, Ms Office 365, Share point.</w:t>
      </w:r>
    </w:p>
    <w:p w14:paraId="789EA6D8">
      <w:pPr>
        <w:ind w:left="720"/>
        <w:rPr>
          <w:rFonts w:ascii="Times New Roman" w:hAnsi="Times New Roman" w:cs="Times New Roman"/>
          <w:sz w:val="22"/>
          <w:szCs w:val="22"/>
        </w:rPr>
      </w:pPr>
    </w:p>
    <w:p w14:paraId="50818EF3">
      <w:pPr>
        <w:pStyle w:val="17"/>
        <w:numPr>
          <w:ilvl w:val="0"/>
          <w:numId w:val="3"/>
        </w:numPr>
        <w:rPr>
          <w:rFonts w:ascii="Times New Roman" w:hAnsi="Times New Roman" w:cs="Times New Roman"/>
          <w:sz w:val="22"/>
          <w:szCs w:val="22"/>
        </w:rPr>
      </w:pPr>
      <w:r>
        <w:rPr>
          <w:rFonts w:ascii="Times New Roman" w:hAnsi="Times New Roman" w:cs="Times New Roman"/>
          <w:sz w:val="22"/>
          <w:szCs w:val="22"/>
        </w:rPr>
        <w:t>Currently working as  workdayconsultant in Sancus Technologies Pvt Ltd,Pune from June 2016 to till date.</w:t>
      </w:r>
    </w:p>
    <w:p w14:paraId="7261DF67">
      <w:pPr>
        <w:pStyle w:val="17"/>
        <w:numPr>
          <w:ilvl w:val="0"/>
          <w:numId w:val="3"/>
        </w:numPr>
        <w:rPr>
          <w:rFonts w:ascii="Times New Roman" w:hAnsi="Times New Roman" w:cs="Times New Roman"/>
          <w:sz w:val="22"/>
          <w:szCs w:val="22"/>
        </w:rPr>
        <w:sectPr>
          <w:headerReference r:id="rId3" w:type="first"/>
          <w:pgSz w:w="12240" w:h="15840"/>
          <w:pgMar w:top="1440" w:right="1440" w:bottom="1440" w:left="1440" w:header="0" w:footer="720" w:gutter="0"/>
          <w:pgNumType w:start="1"/>
          <w:cols w:space="720" w:num="1"/>
          <w:titlePg/>
          <w:docGrid w:linePitch="272" w:charSpace="0"/>
        </w:sectPr>
      </w:pPr>
    </w:p>
    <w:p w14:paraId="09458FCF">
      <w:pPr>
        <w:spacing w:before="20"/>
        <w:ind w:right="-36"/>
        <w:rPr>
          <w:rFonts w:ascii="Times New Roman" w:hAnsi="Times New Roman" w:eastAsia="Times New Roman" w:cs="Times New Roman"/>
          <w:b/>
          <w:sz w:val="22"/>
          <w:szCs w:val="22"/>
          <w:u w:val="single"/>
        </w:rPr>
      </w:pPr>
    </w:p>
    <w:p w14:paraId="478C6903">
      <w:pPr>
        <w:spacing w:before="20"/>
        <w:ind w:right="-36"/>
        <w:rPr>
          <w:rFonts w:ascii="Times New Roman" w:hAnsi="Times New Roman" w:eastAsia="Times New Roman" w:cs="Times New Roman"/>
          <w:b/>
          <w:sz w:val="22"/>
          <w:szCs w:val="22"/>
          <w:u w:val="single"/>
        </w:rPr>
      </w:pPr>
      <w:r>
        <w:rPr>
          <w:rFonts w:ascii="Times New Roman" w:hAnsi="Times New Roman" w:eastAsia="Times New Roman" w:cs="Times New Roman"/>
          <w:b/>
          <w:sz w:val="22"/>
          <w:szCs w:val="22"/>
          <w:u w:val="single"/>
        </w:rPr>
        <w:t>Professional Experience:</w:t>
      </w:r>
    </w:p>
    <w:p w14:paraId="74596C3D">
      <w:pPr>
        <w:spacing w:before="20"/>
        <w:ind w:right="-36"/>
        <w:rPr>
          <w:rFonts w:ascii="Times New Roman" w:hAnsi="Times New Roman" w:eastAsia="Times New Roman" w:cs="Times New Roman"/>
          <w:sz w:val="22"/>
          <w:szCs w:val="22"/>
        </w:rPr>
      </w:pPr>
      <w:r>
        <w:rPr>
          <w:rFonts w:ascii="Times New Roman" w:hAnsi="Times New Roman" w:eastAsia="Times New Roman" w:cs="Times New Roman"/>
          <w:b/>
          <w:sz w:val="22"/>
          <w:szCs w:val="22"/>
        </w:rPr>
        <w:t>Role: Workday Consultant</w:t>
      </w:r>
      <w:r>
        <w:rPr>
          <w:rFonts w:ascii="Times New Roman" w:hAnsi="Times New Roman" w:eastAsia="Times New Roman" w:cs="Times New Roman"/>
          <w:b/>
          <w:sz w:val="22"/>
          <w:szCs w:val="22"/>
        </w:rPr>
        <w:tab/>
      </w:r>
      <w:r>
        <w:rPr>
          <w:rFonts w:ascii="Times New Roman" w:hAnsi="Times New Roman" w:eastAsia="Times New Roman" w:cs="Times New Roman"/>
          <w:b/>
          <w:sz w:val="22"/>
          <w:szCs w:val="22"/>
        </w:rPr>
        <w:tab/>
      </w:r>
      <w:r>
        <w:rPr>
          <w:rFonts w:ascii="Times New Roman" w:hAnsi="Times New Roman" w:eastAsia="Times New Roman" w:cs="Times New Roman"/>
          <w:b/>
          <w:sz w:val="22"/>
          <w:szCs w:val="22"/>
        </w:rPr>
        <w:tab/>
      </w:r>
      <w:r>
        <w:rPr>
          <w:rFonts w:ascii="Times New Roman" w:hAnsi="Times New Roman" w:eastAsia="Times New Roman" w:cs="Times New Roman"/>
          <w:b/>
          <w:sz w:val="22"/>
          <w:szCs w:val="22"/>
        </w:rPr>
        <w:br w:type="textWrapping"/>
      </w:r>
      <w:r>
        <w:rPr>
          <w:rFonts w:ascii="Times New Roman" w:hAnsi="Times New Roman" w:eastAsia="Times New Roman" w:cs="Times New Roman"/>
          <w:b/>
          <w:sz w:val="22"/>
          <w:szCs w:val="22"/>
        </w:rPr>
        <w:t>Client</w:t>
      </w:r>
      <w:r>
        <w:rPr>
          <w:rFonts w:ascii="Times New Roman" w:hAnsi="Times New Roman" w:eastAsia="Times New Roman" w:cs="Times New Roman"/>
          <w:sz w:val="22"/>
          <w:szCs w:val="22"/>
        </w:rPr>
        <w:t>: TouchNet                                                                                         March 2019 to present</w:t>
      </w:r>
    </w:p>
    <w:p w14:paraId="0A1FE97D">
      <w:pPr>
        <w:spacing w:before="20"/>
        <w:ind w:right="-36"/>
        <w:rPr>
          <w:rFonts w:ascii="Times New Roman" w:hAnsi="Times New Roman" w:eastAsia="Times New Roman" w:cs="Times New Roman"/>
          <w:sz w:val="22"/>
          <w:szCs w:val="22"/>
        </w:rPr>
      </w:pPr>
    </w:p>
    <w:p w14:paraId="689F9035">
      <w:pPr>
        <w:spacing w:before="20"/>
        <w:ind w:right="-36"/>
        <w:rPr>
          <w:rFonts w:ascii="Times New Roman" w:hAnsi="Times New Roman" w:eastAsia="Times New Roman" w:cs="Times New Roman"/>
          <w:sz w:val="22"/>
          <w:szCs w:val="22"/>
        </w:rPr>
      </w:pPr>
      <w:r>
        <w:rPr>
          <w:rFonts w:ascii="Times New Roman" w:hAnsi="Times New Roman" w:eastAsia="Times New Roman" w:cs="Times New Roman"/>
          <w:b/>
          <w:sz w:val="22"/>
          <w:szCs w:val="22"/>
        </w:rPr>
        <w:t>Responsibilities</w:t>
      </w:r>
      <w:r>
        <w:rPr>
          <w:rFonts w:ascii="Times New Roman" w:hAnsi="Times New Roman" w:eastAsia="Times New Roman" w:cs="Times New Roman"/>
          <w:sz w:val="22"/>
          <w:szCs w:val="22"/>
        </w:rPr>
        <w:t>:</w:t>
      </w:r>
    </w:p>
    <w:p w14:paraId="3AF9B0B9">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Consulting with clients on a variety of data integrity to identify/resolve all issues that could impact project scope and/or time frame.</w:t>
      </w:r>
    </w:p>
    <w:p w14:paraId="73E04696">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Conducted and Involved in business meetings for requirements gathering. </w:t>
      </w:r>
    </w:p>
    <w:p w14:paraId="17D8C535">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Created </w:t>
      </w:r>
      <w:r>
        <w:rPr>
          <w:rFonts w:ascii="Times New Roman" w:hAnsi="Times New Roman" w:eastAsia="Times New Roman" w:cs="Times New Roman"/>
          <w:b/>
          <w:sz w:val="22"/>
          <w:szCs w:val="22"/>
        </w:rPr>
        <w:t>EIB’s, CCW, PICOF/PECI, Studio.</w:t>
      </w:r>
    </w:p>
    <w:p w14:paraId="4CADFC97">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Responding for queries by email, phones.</w:t>
      </w:r>
    </w:p>
    <w:p w14:paraId="08D60AD0">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Work with third party support to define issues (cases) and test fixes prior to deployment.</w:t>
      </w:r>
    </w:p>
    <w:p w14:paraId="6AFFEDF8">
      <w:pPr>
        <w:numPr>
          <w:ilvl w:val="0"/>
          <w:numId w:val="4"/>
        </w:numPr>
        <w:jc w:val="both"/>
        <w:rPr>
          <w:rFonts w:ascii="Times New Roman" w:hAnsi="Times New Roman" w:eastAsia="Times New Roman" w:cs="Times New Roman"/>
          <w:sz w:val="22"/>
          <w:szCs w:val="22"/>
        </w:rPr>
      </w:pPr>
    </w:p>
    <w:p w14:paraId="60B54CC6">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Analysed the </w:t>
      </w:r>
      <w:r>
        <w:rPr>
          <w:rFonts w:ascii="Times New Roman" w:hAnsi="Times New Roman" w:eastAsia="Times New Roman" w:cs="Times New Roman"/>
          <w:b/>
          <w:sz w:val="22"/>
          <w:szCs w:val="22"/>
        </w:rPr>
        <w:t>reports, Core Connectors</w:t>
      </w:r>
      <w:r>
        <w:rPr>
          <w:rFonts w:ascii="Times New Roman" w:hAnsi="Times New Roman" w:eastAsia="Times New Roman" w:cs="Times New Roman"/>
          <w:sz w:val="22"/>
          <w:szCs w:val="22"/>
        </w:rPr>
        <w:t xml:space="preserve"> based on business requirements and helped the developers on what changes to do. </w:t>
      </w:r>
    </w:p>
    <w:p w14:paraId="56F932AF">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Experience in preparing Business Requirement Document (BRD) and Functional Requirement Document (FRD) for all the reports, EIB and Core Connectors.</w:t>
      </w:r>
    </w:p>
    <w:p w14:paraId="0A0A72F8">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Responsible for administration of HRIS, including but limited to mass updates, maintenance of organization structures, job codes and tables, configuration of system in line with business requirements and regular maintenance (some routine data entry).</w:t>
      </w:r>
    </w:p>
    <w:p w14:paraId="259A1C5C">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Creates, maintains and supports a variety of standard and custom reports, queries and metrics to provide business insight into human capital data in line with reporting governance model.</w:t>
      </w:r>
    </w:p>
    <w:p w14:paraId="3FD174FB">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Tested the reports, EIB and Integration.</w:t>
      </w:r>
    </w:p>
    <w:p w14:paraId="1A3C7CD0">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Help in post Go-Live activities.</w:t>
      </w:r>
    </w:p>
    <w:p w14:paraId="1BF86421">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Update the FRD for reports, EIB and Core Connectors according to the changes.</w:t>
      </w:r>
    </w:p>
    <w:p w14:paraId="5DCACFF5">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Clarified QA team issues and Reviewed test plans to make sure that all requirements will be covered in scripts and tested properly.</w:t>
      </w:r>
    </w:p>
    <w:p w14:paraId="29F88535">
      <w:pPr>
        <w:ind w:left="720"/>
        <w:jc w:val="both"/>
        <w:rPr>
          <w:rFonts w:ascii="Times New Roman" w:hAnsi="Times New Roman" w:eastAsia="Times New Roman" w:cs="Times New Roman"/>
          <w:color w:val="FF0000"/>
          <w:sz w:val="22"/>
          <w:szCs w:val="22"/>
        </w:rPr>
      </w:pPr>
    </w:p>
    <w:p w14:paraId="0B104B67">
      <w:pPr>
        <w:jc w:val="both"/>
        <w:rPr>
          <w:rFonts w:ascii="Times New Roman" w:hAnsi="Times New Roman" w:eastAsia="Times New Roman" w:cs="Times New Roman"/>
          <w:sz w:val="22"/>
          <w:szCs w:val="22"/>
        </w:rPr>
      </w:pPr>
    </w:p>
    <w:p w14:paraId="27D4E6BE">
      <w:pPr>
        <w:spacing w:line="276" w:lineRule="auto"/>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Environment:</w:t>
      </w:r>
      <w:r>
        <w:rPr>
          <w:rFonts w:ascii="Times New Roman" w:hAnsi="Times New Roman" w:eastAsia="Times New Roman" w:cs="Times New Roman"/>
          <w:sz w:val="22"/>
          <w:szCs w:val="22"/>
        </w:rPr>
        <w:t xml:space="preserve"> Workday 30, Workday Report Writer, Workday Studio, EIB, and Cloud Connectors, XML/XSLT.</w:t>
      </w:r>
    </w:p>
    <w:p w14:paraId="3209484D">
      <w:pPr>
        <w:spacing w:line="276" w:lineRule="auto"/>
        <w:jc w:val="both"/>
        <w:rPr>
          <w:rFonts w:ascii="Times New Roman" w:hAnsi="Times New Roman" w:eastAsia="Times New Roman" w:cs="Times New Roman"/>
          <w:b/>
          <w:sz w:val="22"/>
          <w:szCs w:val="22"/>
        </w:rPr>
      </w:pPr>
      <w:r>
        <w:rPr>
          <w:rFonts w:ascii="Times New Roman" w:hAnsi="Times New Roman" w:eastAsia="Times New Roman" w:cs="Times New Roman"/>
          <w:sz w:val="22"/>
          <w:szCs w:val="22"/>
          <w:u w:val="single"/>
        </w:rPr>
        <w:br w:type="textWrapping"/>
      </w:r>
      <w:r>
        <w:rPr>
          <w:rFonts w:ascii="Times New Roman" w:hAnsi="Times New Roman" w:eastAsia="Times New Roman" w:cs="Times New Roman"/>
          <w:b/>
          <w:sz w:val="22"/>
          <w:szCs w:val="22"/>
        </w:rPr>
        <w:t xml:space="preserve"> </w:t>
      </w:r>
    </w:p>
    <w:p w14:paraId="54779619">
      <w:pPr>
        <w:spacing w:line="276" w:lineRule="auto"/>
        <w:jc w:val="both"/>
        <w:rPr>
          <w:rFonts w:ascii="Times New Roman" w:hAnsi="Times New Roman" w:eastAsia="Times New Roman" w:cs="Times New Roman"/>
          <w:b/>
          <w:sz w:val="22"/>
          <w:szCs w:val="22"/>
        </w:rPr>
      </w:pPr>
    </w:p>
    <w:p w14:paraId="3F071490">
      <w:pPr>
        <w:spacing w:line="276" w:lineRule="auto"/>
        <w:jc w:val="both"/>
        <w:rPr>
          <w:rFonts w:ascii="Times New Roman" w:hAnsi="Times New Roman" w:eastAsia="Times New Roman" w:cs="Times New Roman"/>
          <w:b/>
          <w:sz w:val="22"/>
          <w:szCs w:val="22"/>
        </w:rPr>
      </w:pPr>
    </w:p>
    <w:p w14:paraId="21630BC6">
      <w:pPr>
        <w:spacing w:line="276" w:lineRule="auto"/>
        <w:jc w:val="both"/>
        <w:rPr>
          <w:rFonts w:ascii="Times New Roman" w:hAnsi="Times New Roman" w:eastAsia="Times New Roman" w:cs="Times New Roman"/>
          <w:b/>
          <w:sz w:val="22"/>
          <w:szCs w:val="22"/>
        </w:rPr>
      </w:pPr>
    </w:p>
    <w:p w14:paraId="2017A905">
      <w:pPr>
        <w:spacing w:line="276" w:lineRule="auto"/>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Role: Workday Integration Consultant</w:t>
      </w:r>
    </w:p>
    <w:p w14:paraId="6F40F313">
      <w:pPr>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 xml:space="preserve"> Client:</w:t>
      </w:r>
      <w:r>
        <w:rPr>
          <w:rFonts w:ascii="Times New Roman" w:hAnsi="Times New Roman" w:eastAsia="Times New Roman" w:cs="Times New Roman"/>
          <w:sz w:val="22"/>
          <w:szCs w:val="22"/>
        </w:rPr>
        <w:t xml:space="preserve"> Slack Technologies                                                                           Jan 2018 to  Jan 2019</w:t>
      </w:r>
    </w:p>
    <w:p w14:paraId="665B8C91">
      <w:pPr>
        <w:jc w:val="both"/>
        <w:rPr>
          <w:rFonts w:ascii="Times New Roman" w:hAnsi="Times New Roman" w:eastAsia="Times New Roman" w:cs="Times New Roman"/>
          <w:sz w:val="22"/>
          <w:szCs w:val="22"/>
        </w:rPr>
      </w:pPr>
    </w:p>
    <w:p w14:paraId="103B192B">
      <w:pPr>
        <w:jc w:val="both"/>
        <w:rPr>
          <w:rFonts w:ascii="Times New Roman" w:hAnsi="Times New Roman" w:eastAsia="Times New Roman" w:cs="Times New Roman"/>
          <w:b/>
          <w:sz w:val="22"/>
          <w:szCs w:val="22"/>
        </w:rPr>
      </w:pPr>
      <w:r>
        <w:rPr>
          <w:rFonts w:ascii="Times New Roman" w:hAnsi="Times New Roman" w:eastAsia="Times New Roman" w:cs="Times New Roman"/>
          <w:b/>
          <w:sz w:val="22"/>
          <w:szCs w:val="22"/>
        </w:rPr>
        <w:t xml:space="preserve"> </w:t>
      </w:r>
    </w:p>
    <w:p w14:paraId="2858C275">
      <w:pPr>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Responsibilities</w:t>
      </w:r>
      <w:r>
        <w:rPr>
          <w:rFonts w:ascii="Times New Roman" w:hAnsi="Times New Roman" w:eastAsia="Times New Roman" w:cs="Times New Roman"/>
          <w:sz w:val="22"/>
          <w:szCs w:val="22"/>
        </w:rPr>
        <w:t>:</w:t>
      </w:r>
    </w:p>
    <w:p w14:paraId="375D3983">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Created an integration that establishes worker records in Kronos and updates the records when changes occur.</w:t>
      </w:r>
    </w:p>
    <w:p w14:paraId="31893EAB">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Track worker time and attendance through the Workday integration with Kronos Workforce timekeeper. </w:t>
      </w:r>
    </w:p>
    <w:p w14:paraId="07968EAB">
      <w:pPr>
        <w:numPr>
          <w:ilvl w:val="0"/>
          <w:numId w:val="4"/>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Worked on </w:t>
      </w:r>
      <w:r>
        <w:rPr>
          <w:rFonts w:ascii="Times New Roman" w:hAnsi="Times New Roman" w:eastAsia="Times New Roman" w:cs="Times New Roman"/>
          <w:b/>
          <w:sz w:val="22"/>
          <w:szCs w:val="22"/>
        </w:rPr>
        <w:t>different types of reports</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EIB, CC, SI</w:t>
      </w:r>
    </w:p>
    <w:p w14:paraId="2CF57B1D">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Created Inbound/Outbound EIB's to receive/send benefits data from workday to external vendors like Wage works.</w:t>
      </w:r>
    </w:p>
    <w:p w14:paraId="7402EB70">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Developed Fidelity 401K Integration using Workday Studio to send Employee contributions pre-tax amount based on Payroll Schedule.</w:t>
      </w:r>
    </w:p>
    <w:p w14:paraId="6A799151">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Worked on core connectors with document transformation - ETV and XTT transformations</w:t>
      </w:r>
    </w:p>
    <w:p w14:paraId="3CFBD30F">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Developed to bring in daily worker data changes to Workday by using studio.</w:t>
      </w:r>
    </w:p>
    <w:p w14:paraId="6D469153">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Experience in developing studio integrations, EIB and Core connectors.</w:t>
      </w:r>
    </w:p>
    <w:p w14:paraId="782E806C">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Provided Mentorship and Design documents for Reports and Integrations.</w:t>
      </w:r>
    </w:p>
    <w:p w14:paraId="45C9316A">
      <w:pPr>
        <w:numPr>
          <w:ilvl w:val="0"/>
          <w:numId w:val="5"/>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Strong knowledge of MS Office to include: advanced knowledge of Word, advanced Excel capabilities.</w:t>
      </w:r>
    </w:p>
    <w:p w14:paraId="05F9E1F4">
      <w:pPr>
        <w:spacing w:line="276" w:lineRule="auto"/>
        <w:ind w:left="360"/>
        <w:jc w:val="both"/>
        <w:rPr>
          <w:rFonts w:ascii="Times New Roman" w:hAnsi="Times New Roman" w:eastAsia="Times New Roman" w:cs="Times New Roman"/>
          <w:sz w:val="22"/>
          <w:szCs w:val="22"/>
        </w:rPr>
      </w:pPr>
    </w:p>
    <w:p w14:paraId="706CE624">
      <w:pPr>
        <w:spacing w:line="276" w:lineRule="auto"/>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Environment:</w:t>
      </w:r>
      <w:r>
        <w:rPr>
          <w:rFonts w:ascii="Times New Roman" w:hAnsi="Times New Roman" w:eastAsia="Times New Roman" w:cs="Times New Roman"/>
          <w:sz w:val="22"/>
          <w:szCs w:val="22"/>
        </w:rPr>
        <w:t xml:space="preserve"> Workday 26/27 (Core HR, Benefits, hire to retire), XML/XSLT, ETV&amp; XTT, Workday Report Writer, Workday Studio, EIB, iLoad and Cloud Connector.</w:t>
      </w:r>
    </w:p>
    <w:p w14:paraId="4B8313D4">
      <w:pPr>
        <w:jc w:val="both"/>
        <w:rPr>
          <w:rFonts w:ascii="Times New Roman" w:hAnsi="Times New Roman" w:eastAsia="Times New Roman" w:cs="Times New Roman"/>
          <w:sz w:val="22"/>
          <w:szCs w:val="22"/>
        </w:rPr>
      </w:pPr>
    </w:p>
    <w:p w14:paraId="5B558EC4">
      <w:pPr>
        <w:jc w:val="both"/>
        <w:rPr>
          <w:rFonts w:ascii="Times New Roman" w:hAnsi="Times New Roman" w:cs="Times New Roman"/>
          <w:b/>
          <w:sz w:val="22"/>
          <w:szCs w:val="22"/>
        </w:rPr>
      </w:pPr>
      <w:r>
        <w:rPr>
          <w:rFonts w:ascii="Times New Roman" w:hAnsi="Times New Roman" w:cs="Times New Roman"/>
          <w:b/>
          <w:sz w:val="22"/>
          <w:szCs w:val="22"/>
        </w:rPr>
        <w:t xml:space="preserve">      </w:t>
      </w:r>
    </w:p>
    <w:p w14:paraId="1DBCA0FE">
      <w:pPr>
        <w:spacing w:line="276" w:lineRule="auto"/>
        <w:rPr>
          <w:rFonts w:ascii="Times New Roman" w:hAnsi="Times New Roman" w:eastAsia="Times New Roman" w:cs="Times New Roman"/>
          <w:sz w:val="22"/>
          <w:szCs w:val="22"/>
        </w:rPr>
      </w:pPr>
      <w:r>
        <w:rPr>
          <w:rFonts w:ascii="Times New Roman" w:hAnsi="Times New Roman" w:eastAsia="Times New Roman" w:cs="Times New Roman"/>
          <w:b/>
          <w:sz w:val="22"/>
          <w:szCs w:val="22"/>
        </w:rPr>
        <w:t xml:space="preserve">  Role:PeopleSoft Technical Consultant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br w:type="textWrapping"/>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Client:</w:t>
      </w:r>
      <w:r>
        <w:rPr>
          <w:rFonts w:ascii="Times New Roman" w:hAnsi="Times New Roman" w:eastAsia="Times New Roman" w:cs="Times New Roman"/>
          <w:sz w:val="22"/>
          <w:szCs w:val="22"/>
        </w:rPr>
        <w:t xml:space="preserve"> Affigent                                                                                July 2016 to September 2017</w:t>
      </w:r>
    </w:p>
    <w:p w14:paraId="29F7C946">
      <w:pPr>
        <w:jc w:val="both"/>
        <w:rPr>
          <w:rFonts w:ascii="Times New Roman" w:hAnsi="Times New Roman" w:eastAsia="Times New Roman" w:cs="Times New Roman"/>
          <w:b/>
          <w:sz w:val="22"/>
          <w:szCs w:val="22"/>
        </w:rPr>
      </w:pPr>
      <w:r>
        <w:rPr>
          <w:rFonts w:ascii="Times New Roman" w:hAnsi="Times New Roman" w:eastAsia="Times New Roman" w:cs="Times New Roman"/>
          <w:b/>
          <w:sz w:val="22"/>
          <w:szCs w:val="22"/>
        </w:rPr>
        <w:t xml:space="preserve"> </w:t>
      </w:r>
    </w:p>
    <w:p w14:paraId="5B70B74C">
      <w:pPr>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 xml:space="preserve"> Responsibilities:</w:t>
      </w:r>
    </w:p>
    <w:p w14:paraId="35E1DFAF">
      <w:pPr>
        <w:numPr>
          <w:ilvl w:val="0"/>
          <w:numId w:val="6"/>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Involved in design and customization of tables and panels and adding new option using People Tools.  </w:t>
      </w:r>
    </w:p>
    <w:p w14:paraId="29B26F51">
      <w:pPr>
        <w:numPr>
          <w:ilvl w:val="0"/>
          <w:numId w:val="6"/>
        </w:numPr>
        <w:jc w:val="both"/>
        <w:rPr>
          <w:rFonts w:ascii="Times New Roman" w:hAnsi="Times New Roman" w:cs="Times New Roman"/>
          <w:sz w:val="22"/>
          <w:szCs w:val="22"/>
        </w:rPr>
      </w:pPr>
      <w:r>
        <w:rPr>
          <w:rFonts w:ascii="Times New Roman" w:hAnsi="Times New Roman" w:eastAsia="Times New Roman" w:cs="Times New Roman"/>
          <w:sz w:val="22"/>
          <w:szCs w:val="22"/>
        </w:rPr>
        <w:t xml:space="preserve">Generated reports using </w:t>
      </w:r>
      <w:r>
        <w:rPr>
          <w:rFonts w:ascii="Times New Roman" w:hAnsi="Times New Roman" w:eastAsia="Times New Roman" w:cs="Times New Roman"/>
          <w:b/>
          <w:sz w:val="22"/>
          <w:szCs w:val="22"/>
        </w:rPr>
        <w:t>SQR and Crystal</w:t>
      </w:r>
      <w:r>
        <w:rPr>
          <w:rFonts w:ascii="Times New Roman" w:hAnsi="Times New Roman" w:eastAsia="Times New Roman" w:cs="Times New Roman"/>
          <w:sz w:val="22"/>
          <w:szCs w:val="22"/>
        </w:rPr>
        <w:t>.</w:t>
      </w:r>
    </w:p>
    <w:p w14:paraId="2CF27443">
      <w:pPr>
        <w:numPr>
          <w:ilvl w:val="0"/>
          <w:numId w:val="6"/>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Responsible for Test Plan, Defect Report Status, and Knowledge Transfer Documents.</w:t>
      </w:r>
    </w:p>
    <w:p w14:paraId="0D5117FA">
      <w:pPr>
        <w:numPr>
          <w:ilvl w:val="0"/>
          <w:numId w:val="6"/>
        </w:numPr>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Uploading the test scripts</w:t>
      </w:r>
      <w:r>
        <w:rPr>
          <w:rFonts w:ascii="Times New Roman" w:hAnsi="Times New Roman" w:eastAsia="Times New Roman" w:cs="Times New Roman"/>
          <w:sz w:val="22"/>
          <w:szCs w:val="22"/>
        </w:rPr>
        <w:t xml:space="preserve"> from MS Excel to Test Director.</w:t>
      </w:r>
    </w:p>
    <w:p w14:paraId="0E066CC1">
      <w:pPr>
        <w:numPr>
          <w:ilvl w:val="0"/>
          <w:numId w:val="6"/>
        </w:numPr>
        <w:jc w:val="both"/>
        <w:rPr>
          <w:rFonts w:ascii="Times New Roman" w:hAnsi="Times New Roman" w:cs="Times New Roman"/>
          <w:sz w:val="22"/>
          <w:szCs w:val="22"/>
        </w:rPr>
      </w:pPr>
      <w:r>
        <w:rPr>
          <w:rFonts w:ascii="Times New Roman" w:hAnsi="Times New Roman" w:eastAsia="Times New Roman" w:cs="Times New Roman"/>
          <w:sz w:val="22"/>
          <w:szCs w:val="22"/>
        </w:rPr>
        <w:t>Developed and executed the</w:t>
      </w:r>
      <w:r>
        <w:rPr>
          <w:rFonts w:ascii="Times New Roman" w:hAnsi="Times New Roman" w:eastAsia="Times New Roman" w:cs="Times New Roman"/>
          <w:b/>
          <w:sz w:val="22"/>
          <w:szCs w:val="22"/>
        </w:rPr>
        <w:t xml:space="preserve"> SQL queries</w:t>
      </w:r>
      <w:r>
        <w:rPr>
          <w:rFonts w:ascii="Times New Roman" w:hAnsi="Times New Roman" w:eastAsia="Times New Roman" w:cs="Times New Roman"/>
          <w:sz w:val="22"/>
          <w:szCs w:val="22"/>
        </w:rPr>
        <w:t xml:space="preserve"> to fetch the data from PeopleSoft HRMS (Oracle).</w:t>
      </w:r>
    </w:p>
    <w:p w14:paraId="42B9C007">
      <w:pPr>
        <w:numPr>
          <w:ilvl w:val="0"/>
          <w:numId w:val="6"/>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 fetched data has to be analysed against the bridge database and it should be reported if there is any deviation.</w:t>
      </w:r>
    </w:p>
    <w:p w14:paraId="741E25ED">
      <w:pPr>
        <w:numPr>
          <w:ilvl w:val="0"/>
          <w:numId w:val="6"/>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Integrated third party hiring application with PeopleSoft System using Component Interface program and loaded data into PS tables </w:t>
      </w:r>
    </w:p>
    <w:p w14:paraId="3FCB10FD">
      <w:pPr>
        <w:numPr>
          <w:ilvl w:val="0"/>
          <w:numId w:val="6"/>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Unit tested the developed application and created test scripts and test cases for the Unit Testing and System Testing</w:t>
      </w:r>
    </w:p>
    <w:p w14:paraId="27B3896B">
      <w:pPr>
        <w:numPr>
          <w:ilvl w:val="0"/>
          <w:numId w:val="6"/>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Developed technical specifications for customization issues/resolutions and for custom reports and interfaces explaining the process flow. </w:t>
      </w:r>
    </w:p>
    <w:p w14:paraId="1AFB7853">
      <w:pPr>
        <w:numPr>
          <w:ilvl w:val="0"/>
          <w:numId w:val="6"/>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Closely worked with the functional team to resolve the defects created during the UAT (User Acceptance Test)</w:t>
      </w:r>
    </w:p>
    <w:p w14:paraId="691ADFFE">
      <w:pPr>
        <w:numPr>
          <w:ilvl w:val="0"/>
          <w:numId w:val="6"/>
        </w:numPr>
        <w:jc w:val="both"/>
        <w:rPr>
          <w:rFonts w:ascii="Times New Roman" w:hAnsi="Times New Roman" w:cs="Times New Roman"/>
          <w:sz w:val="22"/>
          <w:szCs w:val="22"/>
        </w:rPr>
      </w:pPr>
      <w:r>
        <w:rPr>
          <w:rFonts w:ascii="Times New Roman" w:hAnsi="Times New Roman" w:eastAsia="Times New Roman" w:cs="Times New Roman"/>
          <w:sz w:val="22"/>
          <w:szCs w:val="22"/>
        </w:rPr>
        <w:t xml:space="preserve">Performed troubleshooting the problem areas in setting up </w:t>
      </w:r>
      <w:r>
        <w:rPr>
          <w:rFonts w:ascii="Times New Roman" w:hAnsi="Times New Roman" w:eastAsia="Times New Roman" w:cs="Times New Roman"/>
          <w:b/>
          <w:sz w:val="22"/>
          <w:szCs w:val="22"/>
        </w:rPr>
        <w:t>HR tables</w:t>
      </w:r>
      <w:r>
        <w:rPr>
          <w:rFonts w:ascii="Times New Roman" w:hAnsi="Times New Roman" w:eastAsia="Times New Roman" w:cs="Times New Roman"/>
          <w:sz w:val="22"/>
          <w:szCs w:val="22"/>
        </w:rPr>
        <w:t xml:space="preserve"> that serve as the foundation of HR system and in producing HR reports.</w:t>
      </w:r>
    </w:p>
    <w:p w14:paraId="71F955D3">
      <w:pPr>
        <w:numPr>
          <w:ilvl w:val="0"/>
          <w:numId w:val="6"/>
        </w:numPr>
        <w:jc w:val="both"/>
        <w:rPr>
          <w:rFonts w:ascii="Times New Roman" w:hAnsi="Times New Roman" w:cs="Times New Roman"/>
          <w:sz w:val="22"/>
          <w:szCs w:val="22"/>
        </w:rPr>
      </w:pPr>
      <w:r>
        <w:rPr>
          <w:rFonts w:ascii="Times New Roman" w:hAnsi="Times New Roman" w:eastAsia="Times New Roman" w:cs="Times New Roman"/>
          <w:sz w:val="22"/>
          <w:szCs w:val="22"/>
        </w:rPr>
        <w:t xml:space="preserve">Fine-tuned the long running batch process by </w:t>
      </w:r>
      <w:r>
        <w:rPr>
          <w:rFonts w:ascii="Times New Roman" w:hAnsi="Times New Roman" w:eastAsia="Times New Roman" w:cs="Times New Roman"/>
          <w:b/>
          <w:sz w:val="22"/>
          <w:szCs w:val="22"/>
        </w:rPr>
        <w:t>efficiently tuning the SQL’s</w:t>
      </w:r>
      <w:r>
        <w:rPr>
          <w:rFonts w:ascii="Times New Roman" w:hAnsi="Times New Roman" w:eastAsia="Times New Roman" w:cs="Times New Roman"/>
          <w:sz w:val="22"/>
          <w:szCs w:val="22"/>
        </w:rPr>
        <w:t xml:space="preserve"> and bringing down the running time</w:t>
      </w:r>
    </w:p>
    <w:p w14:paraId="17D9B7E7">
      <w:pPr>
        <w:numPr>
          <w:ilvl w:val="0"/>
          <w:numId w:val="6"/>
        </w:numPr>
        <w:jc w:val="both"/>
        <w:rPr>
          <w:rFonts w:ascii="Times New Roman" w:hAnsi="Times New Roman" w:cs="Times New Roman"/>
          <w:sz w:val="22"/>
          <w:szCs w:val="22"/>
        </w:rPr>
      </w:pPr>
      <w:r>
        <w:rPr>
          <w:rFonts w:ascii="Times New Roman" w:hAnsi="Times New Roman" w:eastAsia="Times New Roman" w:cs="Times New Roman"/>
          <w:sz w:val="22"/>
          <w:szCs w:val="22"/>
        </w:rPr>
        <w:t xml:space="preserve">Developed and modified several </w:t>
      </w:r>
      <w:r>
        <w:rPr>
          <w:rFonts w:ascii="Times New Roman" w:hAnsi="Times New Roman" w:eastAsia="Times New Roman" w:cs="Times New Roman"/>
          <w:b/>
          <w:sz w:val="22"/>
          <w:szCs w:val="22"/>
        </w:rPr>
        <w:t>SQR</w:t>
      </w:r>
    </w:p>
    <w:p w14:paraId="6F0E9FDA">
      <w:pPr>
        <w:spacing w:line="276" w:lineRule="auto"/>
        <w:jc w:val="both"/>
        <w:rPr>
          <w:rFonts w:ascii="Times New Roman" w:hAnsi="Times New Roman" w:eastAsia="Times New Roman" w:cs="Times New Roman"/>
          <w:sz w:val="22"/>
          <w:szCs w:val="22"/>
        </w:rPr>
      </w:pPr>
    </w:p>
    <w:p w14:paraId="74E69B20">
      <w:pPr>
        <w:spacing w:line="276" w:lineRule="auto"/>
        <w:rPr>
          <w:rFonts w:ascii="Times New Roman" w:hAnsi="Times New Roman" w:eastAsia="Times New Roman" w:cs="Times New Roman"/>
          <w:sz w:val="22"/>
          <w:szCs w:val="22"/>
        </w:rPr>
      </w:pPr>
      <w:r>
        <w:rPr>
          <w:rFonts w:ascii="Times New Roman" w:hAnsi="Times New Roman" w:eastAsia="Times New Roman" w:cs="Times New Roman"/>
          <w:b/>
          <w:sz w:val="22"/>
          <w:szCs w:val="22"/>
        </w:rPr>
        <w:t xml:space="preserve">  Environment: </w:t>
      </w:r>
      <w:r>
        <w:rPr>
          <w:rFonts w:ascii="Times New Roman" w:hAnsi="Times New Roman" w:eastAsia="Times New Roman" w:cs="Times New Roman"/>
          <w:sz w:val="22"/>
          <w:szCs w:val="22"/>
        </w:rPr>
        <w:t>Peoplesoft HCM 9, Microsoft SQL database,  People tools 8.50/54, SQR and Application Designer, people code, Application Engine.</w:t>
      </w:r>
    </w:p>
    <w:p w14:paraId="4CE598A2">
      <w:pPr>
        <w:ind w:left="360"/>
        <w:rPr>
          <w:rFonts w:ascii="Times New Roman" w:hAnsi="Times New Roman" w:eastAsia="Times New Roman" w:cs="Times New Roman"/>
          <w:sz w:val="22"/>
          <w:szCs w:val="22"/>
        </w:rPr>
      </w:pPr>
    </w:p>
    <w:p w14:paraId="64203EB2">
      <w:pPr>
        <w:ind w:left="360"/>
        <w:rPr>
          <w:rFonts w:ascii="Times New Roman" w:hAnsi="Times New Roman" w:eastAsia="Times New Roman" w:cs="Times New Roman"/>
          <w:b/>
          <w:sz w:val="22"/>
          <w:szCs w:val="22"/>
        </w:rPr>
      </w:pPr>
      <w:r>
        <w:rPr>
          <w:rFonts w:ascii="Times New Roman" w:hAnsi="Times New Roman" w:eastAsia="Times New Roman" w:cs="Times New Roman"/>
          <w:b/>
          <w:sz w:val="22"/>
          <w:szCs w:val="22"/>
        </w:rPr>
        <w:t xml:space="preserve"> EDUCATION:</w:t>
      </w:r>
    </w:p>
    <w:p w14:paraId="61EF8CEC">
      <w:pPr>
        <w:jc w:val="both"/>
        <w:rPr>
          <w:rFonts w:ascii="Times New Roman" w:hAnsi="Times New Roman" w:eastAsia="Times New Roman" w:cs="Times New Roman"/>
          <w:b/>
          <w:sz w:val="22"/>
          <w:szCs w:val="22"/>
        </w:rPr>
      </w:pPr>
      <w:r>
        <w:rPr>
          <w:rFonts w:ascii="Times New Roman" w:hAnsi="Times New Roman" w:eastAsia="Times New Roman" w:cs="Times New Roman"/>
          <w:b/>
          <w:sz w:val="22"/>
          <w:szCs w:val="22"/>
        </w:rPr>
        <w:t xml:space="preserve">             Bachelore in Civil Engineering From AVR&amp;SVR College of Engineering&amp;Techology</w:t>
      </w:r>
    </w:p>
    <w:p w14:paraId="257B51B7">
      <w:pPr>
        <w:jc w:val="both"/>
        <w:rPr>
          <w:rFonts w:ascii="Times New Roman" w:hAnsi="Times New Roman" w:eastAsia="Times New Roman" w:cs="Times New Roman"/>
          <w:b/>
          <w:sz w:val="22"/>
          <w:szCs w:val="22"/>
        </w:rPr>
      </w:pPr>
      <w:r>
        <w:rPr>
          <w:rFonts w:ascii="Times New Roman" w:hAnsi="Times New Roman" w:eastAsia="Times New Roman" w:cs="Times New Roman"/>
          <w:b/>
          <w:sz w:val="22"/>
          <w:szCs w:val="22"/>
        </w:rPr>
        <w:t xml:space="preserve">              (J N T U A),Nandyala.</w:t>
      </w:r>
    </w:p>
    <w:p w14:paraId="76AF272E">
      <w:pPr>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 xml:space="preserve">                 </w:t>
      </w:r>
    </w:p>
    <w:p w14:paraId="080708BA">
      <w:pPr>
        <w:rPr>
          <w:rFonts w:ascii="Times New Roman" w:hAnsi="Times New Roman" w:cs="Times New Roman"/>
          <w:sz w:val="22"/>
          <w:szCs w:val="22"/>
        </w:rPr>
      </w:pPr>
    </w:p>
    <w:p w14:paraId="2B5E7BF1">
      <w:pPr>
        <w:spacing w:line="301" w:lineRule="auto"/>
        <w:ind w:right="3080"/>
        <w:rPr>
          <w:rFonts w:ascii="Times New Roman" w:hAnsi="Times New Roman" w:eastAsia="Arial" w:cs="Times New Roman"/>
          <w:sz w:val="22"/>
          <w:szCs w:val="22"/>
        </w:rPr>
      </w:pPr>
    </w:p>
    <w:sectPr>
      <w:type w:val="continuous"/>
      <w:pgSz w:w="12240" w:h="15840"/>
      <w:pgMar w:top="1440" w:right="1440" w:bottom="1440" w:left="1440" w:header="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8B928">
    <w:pPr>
      <w:jc w:val="right"/>
    </w:pPr>
  </w:p>
  <w:p w14:paraId="7CC48F25">
    <w:pPr>
      <w:jc w:val="right"/>
    </w:pPr>
  </w:p>
  <w:p w14:paraId="2464B2DF">
    <w:pPr>
      <w:jc w:val="right"/>
    </w:pPr>
    <w:r>
      <w:rPr>
        <w:lang w:val="en-US"/>
      </w:rPr>
      <w:drawing>
        <wp:inline distT="0" distB="0" distL="114300" distR="114300">
          <wp:extent cx="1622425" cy="629920"/>
          <wp:effectExtent l="0" t="0" r="0" b="508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1622425" cy="62992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Arial" w:hAnsi="Arial" w:eastAsia="Arial" w:cs="Arial"/>
        <w:vertAlign w:val="baseline"/>
      </w:rPr>
    </w:lvl>
    <w:lvl w:ilvl="2" w:tentative="0">
      <w:start w:val="1"/>
      <w:numFmt w:val="bullet"/>
      <w:lvlText w:val="▪"/>
      <w:lvlJc w:val="left"/>
      <w:pPr>
        <w:ind w:left="2160" w:hanging="360"/>
      </w:pPr>
      <w:rPr>
        <w:rFonts w:ascii="Arial" w:hAnsi="Arial" w:eastAsia="Arial" w:cs="Arial"/>
        <w:vertAlign w:val="baseline"/>
      </w:rPr>
    </w:lvl>
    <w:lvl w:ilvl="3" w:tentative="0">
      <w:start w:val="1"/>
      <w:numFmt w:val="bullet"/>
      <w:lvlText w:val="●"/>
      <w:lvlJc w:val="left"/>
      <w:pPr>
        <w:ind w:left="2880" w:hanging="360"/>
      </w:pPr>
      <w:rPr>
        <w:rFonts w:ascii="Arial" w:hAnsi="Arial" w:eastAsia="Arial" w:cs="Arial"/>
        <w:vertAlign w:val="baseline"/>
      </w:rPr>
    </w:lvl>
    <w:lvl w:ilvl="4" w:tentative="0">
      <w:start w:val="1"/>
      <w:numFmt w:val="bullet"/>
      <w:lvlText w:val="o"/>
      <w:lvlJc w:val="left"/>
      <w:pPr>
        <w:ind w:left="3600" w:hanging="360"/>
      </w:pPr>
      <w:rPr>
        <w:rFonts w:ascii="Arial" w:hAnsi="Arial" w:eastAsia="Arial" w:cs="Arial"/>
        <w:vertAlign w:val="baseline"/>
      </w:rPr>
    </w:lvl>
    <w:lvl w:ilvl="5" w:tentative="0">
      <w:start w:val="1"/>
      <w:numFmt w:val="bullet"/>
      <w:lvlText w:val="▪"/>
      <w:lvlJc w:val="left"/>
      <w:pPr>
        <w:ind w:left="4320" w:hanging="360"/>
      </w:pPr>
      <w:rPr>
        <w:rFonts w:ascii="Arial" w:hAnsi="Arial" w:eastAsia="Arial" w:cs="Arial"/>
        <w:vertAlign w:val="baseline"/>
      </w:rPr>
    </w:lvl>
    <w:lvl w:ilvl="6" w:tentative="0">
      <w:start w:val="1"/>
      <w:numFmt w:val="bullet"/>
      <w:lvlText w:val="●"/>
      <w:lvlJc w:val="left"/>
      <w:pPr>
        <w:ind w:left="5040" w:hanging="360"/>
      </w:pPr>
      <w:rPr>
        <w:rFonts w:ascii="Arial" w:hAnsi="Arial" w:eastAsia="Arial" w:cs="Arial"/>
        <w:vertAlign w:val="baseline"/>
      </w:rPr>
    </w:lvl>
    <w:lvl w:ilvl="7" w:tentative="0">
      <w:start w:val="1"/>
      <w:numFmt w:val="bullet"/>
      <w:lvlText w:val="o"/>
      <w:lvlJc w:val="left"/>
      <w:pPr>
        <w:ind w:left="5760" w:hanging="360"/>
      </w:pPr>
      <w:rPr>
        <w:rFonts w:ascii="Arial" w:hAnsi="Arial" w:eastAsia="Arial" w:cs="Arial"/>
        <w:vertAlign w:val="baseline"/>
      </w:rPr>
    </w:lvl>
    <w:lvl w:ilvl="8" w:tentative="0">
      <w:start w:val="1"/>
      <w:numFmt w:val="bullet"/>
      <w:lvlText w:val="▪"/>
      <w:lvlJc w:val="left"/>
      <w:pPr>
        <w:ind w:left="6480" w:hanging="360"/>
      </w:pPr>
      <w:rPr>
        <w:rFonts w:ascii="Arial" w:hAnsi="Arial" w:eastAsia="Arial" w:cs="Arial"/>
        <w:vertAlign w:val="baseline"/>
      </w:rPr>
    </w:lvl>
  </w:abstractNum>
  <w:abstractNum w:abstractNumId="1">
    <w:nsid w:val="00000005"/>
    <w:multiLevelType w:val="multilevel"/>
    <w:tmpl w:val="00000005"/>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Arial" w:hAnsi="Arial" w:eastAsia="Arial" w:cs="Arial"/>
        <w:vertAlign w:val="baseline"/>
      </w:rPr>
    </w:lvl>
    <w:lvl w:ilvl="2" w:tentative="0">
      <w:start w:val="1"/>
      <w:numFmt w:val="bullet"/>
      <w:lvlText w:val="▪"/>
      <w:lvlJc w:val="left"/>
      <w:pPr>
        <w:ind w:left="2160" w:hanging="360"/>
      </w:pPr>
      <w:rPr>
        <w:rFonts w:ascii="Arial" w:hAnsi="Arial" w:eastAsia="Arial" w:cs="Arial"/>
        <w:vertAlign w:val="baseline"/>
      </w:rPr>
    </w:lvl>
    <w:lvl w:ilvl="3" w:tentative="0">
      <w:start w:val="1"/>
      <w:numFmt w:val="bullet"/>
      <w:lvlText w:val="●"/>
      <w:lvlJc w:val="left"/>
      <w:pPr>
        <w:ind w:left="2880" w:hanging="360"/>
      </w:pPr>
      <w:rPr>
        <w:rFonts w:ascii="Arial" w:hAnsi="Arial" w:eastAsia="Arial" w:cs="Arial"/>
        <w:vertAlign w:val="baseline"/>
      </w:rPr>
    </w:lvl>
    <w:lvl w:ilvl="4" w:tentative="0">
      <w:start w:val="1"/>
      <w:numFmt w:val="bullet"/>
      <w:lvlText w:val="o"/>
      <w:lvlJc w:val="left"/>
      <w:pPr>
        <w:ind w:left="3600" w:hanging="360"/>
      </w:pPr>
      <w:rPr>
        <w:rFonts w:ascii="Arial" w:hAnsi="Arial" w:eastAsia="Arial" w:cs="Arial"/>
        <w:vertAlign w:val="baseline"/>
      </w:rPr>
    </w:lvl>
    <w:lvl w:ilvl="5" w:tentative="0">
      <w:start w:val="1"/>
      <w:numFmt w:val="bullet"/>
      <w:lvlText w:val="▪"/>
      <w:lvlJc w:val="left"/>
      <w:pPr>
        <w:ind w:left="4320" w:hanging="360"/>
      </w:pPr>
      <w:rPr>
        <w:rFonts w:ascii="Arial" w:hAnsi="Arial" w:eastAsia="Arial" w:cs="Arial"/>
        <w:vertAlign w:val="baseline"/>
      </w:rPr>
    </w:lvl>
    <w:lvl w:ilvl="6" w:tentative="0">
      <w:start w:val="1"/>
      <w:numFmt w:val="bullet"/>
      <w:lvlText w:val="●"/>
      <w:lvlJc w:val="left"/>
      <w:pPr>
        <w:ind w:left="5040" w:hanging="360"/>
      </w:pPr>
      <w:rPr>
        <w:rFonts w:ascii="Arial" w:hAnsi="Arial" w:eastAsia="Arial" w:cs="Arial"/>
        <w:vertAlign w:val="baseline"/>
      </w:rPr>
    </w:lvl>
    <w:lvl w:ilvl="7" w:tentative="0">
      <w:start w:val="1"/>
      <w:numFmt w:val="bullet"/>
      <w:lvlText w:val="o"/>
      <w:lvlJc w:val="left"/>
      <w:pPr>
        <w:ind w:left="5760" w:hanging="360"/>
      </w:pPr>
      <w:rPr>
        <w:rFonts w:ascii="Arial" w:hAnsi="Arial" w:eastAsia="Arial" w:cs="Arial"/>
        <w:vertAlign w:val="baseline"/>
      </w:rPr>
    </w:lvl>
    <w:lvl w:ilvl="8" w:tentative="0">
      <w:start w:val="1"/>
      <w:numFmt w:val="bullet"/>
      <w:lvlText w:val="▪"/>
      <w:lvlJc w:val="left"/>
      <w:pPr>
        <w:ind w:left="6480" w:hanging="360"/>
      </w:pPr>
      <w:rPr>
        <w:rFonts w:ascii="Arial" w:hAnsi="Arial" w:eastAsia="Arial" w:cs="Arial"/>
        <w:vertAlign w:val="baseline"/>
      </w:rPr>
    </w:lvl>
  </w:abstractNum>
  <w:abstractNum w:abstractNumId="2">
    <w:nsid w:val="0000000A"/>
    <w:multiLevelType w:val="multilevel"/>
    <w:tmpl w:val="0000000A"/>
    <w:lvl w:ilvl="0" w:tentative="0">
      <w:start w:val="1"/>
      <w:numFmt w:val="bullet"/>
      <w:lvlText w:val=""/>
      <w:lvlJc w:val="left"/>
      <w:pPr>
        <w:ind w:left="720" w:hanging="360"/>
      </w:pPr>
      <w:rPr>
        <w:rFonts w:hint="default" w:ascii="Wingdings" w:hAnsi="Wingdings"/>
        <w:vertAlign w:val="baseline"/>
      </w:rPr>
    </w:lvl>
    <w:lvl w:ilvl="1" w:tentative="0">
      <w:start w:val="1"/>
      <w:numFmt w:val="bullet"/>
      <w:lvlText w:val="o"/>
      <w:lvlJc w:val="left"/>
      <w:pPr>
        <w:ind w:left="1440" w:hanging="360"/>
      </w:pPr>
      <w:rPr>
        <w:rFonts w:ascii="Arial" w:hAnsi="Arial" w:eastAsia="Arial" w:cs="Arial"/>
        <w:vertAlign w:val="baseline"/>
      </w:rPr>
    </w:lvl>
    <w:lvl w:ilvl="2" w:tentative="0">
      <w:start w:val="1"/>
      <w:numFmt w:val="bullet"/>
      <w:lvlText w:val="▪"/>
      <w:lvlJc w:val="left"/>
      <w:pPr>
        <w:ind w:left="2160" w:hanging="360"/>
      </w:pPr>
      <w:rPr>
        <w:rFonts w:ascii="Arial" w:hAnsi="Arial" w:eastAsia="Arial" w:cs="Arial"/>
        <w:vertAlign w:val="baseline"/>
      </w:rPr>
    </w:lvl>
    <w:lvl w:ilvl="3" w:tentative="0">
      <w:start w:val="1"/>
      <w:numFmt w:val="bullet"/>
      <w:lvlText w:val="●"/>
      <w:lvlJc w:val="left"/>
      <w:pPr>
        <w:ind w:left="2880" w:hanging="360"/>
      </w:pPr>
      <w:rPr>
        <w:rFonts w:ascii="Arial" w:hAnsi="Arial" w:eastAsia="Arial" w:cs="Arial"/>
        <w:vertAlign w:val="baseline"/>
      </w:rPr>
    </w:lvl>
    <w:lvl w:ilvl="4" w:tentative="0">
      <w:start w:val="1"/>
      <w:numFmt w:val="bullet"/>
      <w:lvlText w:val="o"/>
      <w:lvlJc w:val="left"/>
      <w:pPr>
        <w:ind w:left="3600" w:hanging="360"/>
      </w:pPr>
      <w:rPr>
        <w:rFonts w:ascii="Arial" w:hAnsi="Arial" w:eastAsia="Arial" w:cs="Arial"/>
        <w:vertAlign w:val="baseline"/>
      </w:rPr>
    </w:lvl>
    <w:lvl w:ilvl="5" w:tentative="0">
      <w:start w:val="1"/>
      <w:numFmt w:val="bullet"/>
      <w:lvlText w:val="▪"/>
      <w:lvlJc w:val="left"/>
      <w:pPr>
        <w:ind w:left="4320" w:hanging="360"/>
      </w:pPr>
      <w:rPr>
        <w:rFonts w:ascii="Arial" w:hAnsi="Arial" w:eastAsia="Arial" w:cs="Arial"/>
        <w:vertAlign w:val="baseline"/>
      </w:rPr>
    </w:lvl>
    <w:lvl w:ilvl="6" w:tentative="0">
      <w:start w:val="1"/>
      <w:numFmt w:val="bullet"/>
      <w:lvlText w:val="●"/>
      <w:lvlJc w:val="left"/>
      <w:pPr>
        <w:ind w:left="5040" w:hanging="360"/>
      </w:pPr>
      <w:rPr>
        <w:rFonts w:ascii="Arial" w:hAnsi="Arial" w:eastAsia="Arial" w:cs="Arial"/>
        <w:vertAlign w:val="baseline"/>
      </w:rPr>
    </w:lvl>
    <w:lvl w:ilvl="7" w:tentative="0">
      <w:start w:val="1"/>
      <w:numFmt w:val="bullet"/>
      <w:lvlText w:val="o"/>
      <w:lvlJc w:val="left"/>
      <w:pPr>
        <w:ind w:left="5760" w:hanging="360"/>
      </w:pPr>
      <w:rPr>
        <w:rFonts w:ascii="Arial" w:hAnsi="Arial" w:eastAsia="Arial" w:cs="Arial"/>
        <w:vertAlign w:val="baseline"/>
      </w:rPr>
    </w:lvl>
    <w:lvl w:ilvl="8" w:tentative="0">
      <w:start w:val="1"/>
      <w:numFmt w:val="bullet"/>
      <w:lvlText w:val="▪"/>
      <w:lvlJc w:val="left"/>
      <w:pPr>
        <w:ind w:left="6480" w:hanging="360"/>
      </w:pPr>
      <w:rPr>
        <w:rFonts w:ascii="Arial" w:hAnsi="Arial" w:eastAsia="Arial" w:cs="Arial"/>
        <w:vertAlign w:val="baseline"/>
      </w:rPr>
    </w:lvl>
  </w:abstractNum>
  <w:abstractNum w:abstractNumId="3">
    <w:nsid w:val="0000000B"/>
    <w:multiLevelType w:val="multilevel"/>
    <w:tmpl w:val="0000000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0000000C"/>
    <w:multiLevelType w:val="multilevel"/>
    <w:tmpl w:val="0000000C"/>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Arial" w:hAnsi="Arial" w:eastAsia="Arial" w:cs="Arial"/>
        <w:vertAlign w:val="baseline"/>
      </w:rPr>
    </w:lvl>
    <w:lvl w:ilvl="2" w:tentative="0">
      <w:start w:val="1"/>
      <w:numFmt w:val="bullet"/>
      <w:lvlText w:val="▪"/>
      <w:lvlJc w:val="left"/>
      <w:pPr>
        <w:ind w:left="2160" w:hanging="360"/>
      </w:pPr>
      <w:rPr>
        <w:rFonts w:ascii="Arial" w:hAnsi="Arial" w:eastAsia="Arial" w:cs="Arial"/>
        <w:vertAlign w:val="baseline"/>
      </w:rPr>
    </w:lvl>
    <w:lvl w:ilvl="3" w:tentative="0">
      <w:start w:val="1"/>
      <w:numFmt w:val="bullet"/>
      <w:lvlText w:val="●"/>
      <w:lvlJc w:val="left"/>
      <w:pPr>
        <w:ind w:left="2880" w:hanging="360"/>
      </w:pPr>
      <w:rPr>
        <w:rFonts w:ascii="Arial" w:hAnsi="Arial" w:eastAsia="Arial" w:cs="Arial"/>
        <w:vertAlign w:val="baseline"/>
      </w:rPr>
    </w:lvl>
    <w:lvl w:ilvl="4" w:tentative="0">
      <w:start w:val="1"/>
      <w:numFmt w:val="bullet"/>
      <w:lvlText w:val="o"/>
      <w:lvlJc w:val="left"/>
      <w:pPr>
        <w:ind w:left="3600" w:hanging="360"/>
      </w:pPr>
      <w:rPr>
        <w:rFonts w:ascii="Arial" w:hAnsi="Arial" w:eastAsia="Arial" w:cs="Arial"/>
        <w:vertAlign w:val="baseline"/>
      </w:rPr>
    </w:lvl>
    <w:lvl w:ilvl="5" w:tentative="0">
      <w:start w:val="1"/>
      <w:numFmt w:val="bullet"/>
      <w:lvlText w:val="▪"/>
      <w:lvlJc w:val="left"/>
      <w:pPr>
        <w:ind w:left="4320" w:hanging="360"/>
      </w:pPr>
      <w:rPr>
        <w:rFonts w:ascii="Arial" w:hAnsi="Arial" w:eastAsia="Arial" w:cs="Arial"/>
        <w:vertAlign w:val="baseline"/>
      </w:rPr>
    </w:lvl>
    <w:lvl w:ilvl="6" w:tentative="0">
      <w:start w:val="1"/>
      <w:numFmt w:val="bullet"/>
      <w:lvlText w:val="●"/>
      <w:lvlJc w:val="left"/>
      <w:pPr>
        <w:ind w:left="5040" w:hanging="360"/>
      </w:pPr>
      <w:rPr>
        <w:rFonts w:ascii="Arial" w:hAnsi="Arial" w:eastAsia="Arial" w:cs="Arial"/>
        <w:vertAlign w:val="baseline"/>
      </w:rPr>
    </w:lvl>
    <w:lvl w:ilvl="7" w:tentative="0">
      <w:start w:val="1"/>
      <w:numFmt w:val="bullet"/>
      <w:lvlText w:val="o"/>
      <w:lvlJc w:val="left"/>
      <w:pPr>
        <w:ind w:left="5760" w:hanging="360"/>
      </w:pPr>
      <w:rPr>
        <w:rFonts w:ascii="Arial" w:hAnsi="Arial" w:eastAsia="Arial" w:cs="Arial"/>
        <w:vertAlign w:val="baseline"/>
      </w:rPr>
    </w:lvl>
    <w:lvl w:ilvl="8" w:tentative="0">
      <w:start w:val="1"/>
      <w:numFmt w:val="bullet"/>
      <w:lvlText w:val="▪"/>
      <w:lvlJc w:val="left"/>
      <w:pPr>
        <w:ind w:left="6480" w:hanging="360"/>
      </w:pPr>
      <w:rPr>
        <w:rFonts w:ascii="Arial" w:hAnsi="Arial" w:eastAsia="Arial" w:cs="Arial"/>
        <w:vertAlign w:val="baseline"/>
      </w:rPr>
    </w:lvl>
  </w:abstractNum>
  <w:abstractNum w:abstractNumId="5">
    <w:nsid w:val="0000000E"/>
    <w:multiLevelType w:val="multilevel"/>
    <w:tmpl w:val="0000000E"/>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Arial" w:hAnsi="Arial" w:eastAsia="Arial" w:cs="Arial"/>
        <w:vertAlign w:val="baseline"/>
      </w:rPr>
    </w:lvl>
    <w:lvl w:ilvl="2" w:tentative="0">
      <w:start w:val="1"/>
      <w:numFmt w:val="bullet"/>
      <w:lvlText w:val="▪"/>
      <w:lvlJc w:val="left"/>
      <w:pPr>
        <w:ind w:left="2160" w:hanging="360"/>
      </w:pPr>
      <w:rPr>
        <w:rFonts w:ascii="Arial" w:hAnsi="Arial" w:eastAsia="Arial" w:cs="Arial"/>
        <w:vertAlign w:val="baseline"/>
      </w:rPr>
    </w:lvl>
    <w:lvl w:ilvl="3" w:tentative="0">
      <w:start w:val="1"/>
      <w:numFmt w:val="bullet"/>
      <w:lvlText w:val="●"/>
      <w:lvlJc w:val="left"/>
      <w:pPr>
        <w:ind w:left="2880" w:hanging="360"/>
      </w:pPr>
      <w:rPr>
        <w:rFonts w:ascii="Arial" w:hAnsi="Arial" w:eastAsia="Arial" w:cs="Arial"/>
        <w:vertAlign w:val="baseline"/>
      </w:rPr>
    </w:lvl>
    <w:lvl w:ilvl="4" w:tentative="0">
      <w:start w:val="1"/>
      <w:numFmt w:val="bullet"/>
      <w:lvlText w:val="o"/>
      <w:lvlJc w:val="left"/>
      <w:pPr>
        <w:ind w:left="3600" w:hanging="360"/>
      </w:pPr>
      <w:rPr>
        <w:rFonts w:ascii="Arial" w:hAnsi="Arial" w:eastAsia="Arial" w:cs="Arial"/>
        <w:vertAlign w:val="baseline"/>
      </w:rPr>
    </w:lvl>
    <w:lvl w:ilvl="5" w:tentative="0">
      <w:start w:val="1"/>
      <w:numFmt w:val="bullet"/>
      <w:lvlText w:val="▪"/>
      <w:lvlJc w:val="left"/>
      <w:pPr>
        <w:ind w:left="4320" w:hanging="360"/>
      </w:pPr>
      <w:rPr>
        <w:rFonts w:ascii="Arial" w:hAnsi="Arial" w:eastAsia="Arial" w:cs="Arial"/>
        <w:vertAlign w:val="baseline"/>
      </w:rPr>
    </w:lvl>
    <w:lvl w:ilvl="6" w:tentative="0">
      <w:start w:val="1"/>
      <w:numFmt w:val="bullet"/>
      <w:lvlText w:val="●"/>
      <w:lvlJc w:val="left"/>
      <w:pPr>
        <w:ind w:left="5040" w:hanging="360"/>
      </w:pPr>
      <w:rPr>
        <w:rFonts w:ascii="Arial" w:hAnsi="Arial" w:eastAsia="Arial" w:cs="Arial"/>
        <w:vertAlign w:val="baseline"/>
      </w:rPr>
    </w:lvl>
    <w:lvl w:ilvl="7" w:tentative="0">
      <w:start w:val="1"/>
      <w:numFmt w:val="bullet"/>
      <w:lvlText w:val="o"/>
      <w:lvlJc w:val="left"/>
      <w:pPr>
        <w:ind w:left="5760" w:hanging="360"/>
      </w:pPr>
      <w:rPr>
        <w:rFonts w:ascii="Arial" w:hAnsi="Arial" w:eastAsia="Arial" w:cs="Arial"/>
        <w:vertAlign w:val="baseline"/>
      </w:rPr>
    </w:lvl>
    <w:lvl w:ilvl="8" w:tentative="0">
      <w:start w:val="1"/>
      <w:numFmt w:val="bullet"/>
      <w:lvlText w:val="▪"/>
      <w:lvlJc w:val="left"/>
      <w:pPr>
        <w:ind w:left="6480" w:hanging="360"/>
      </w:pPr>
      <w:rPr>
        <w:rFonts w:ascii="Arial" w:hAnsi="Arial" w:eastAsia="Arial" w:cs="Arial"/>
        <w:vertAlign w:val="baseline"/>
      </w:r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DE6"/>
    <w:rsid w:val="001F7CCB"/>
    <w:rsid w:val="00AA4907"/>
    <w:rsid w:val="00BC4C98"/>
    <w:rsid w:val="00BD0E12"/>
    <w:rsid w:val="00CD0DE6"/>
    <w:rsid w:val="25BB3DCD"/>
    <w:rsid w:val="75AC546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color w:val="000000"/>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rPr>
  </w:style>
  <w:style w:type="paragraph" w:styleId="8">
    <w:name w:val="heading 7"/>
    <w:basedOn w:val="1"/>
    <w:next w:val="1"/>
    <w:link w:val="21"/>
    <w:qFormat/>
    <w:uiPriority w:val="9"/>
    <w:pPr>
      <w:keepNext/>
      <w:keepLines/>
      <w:spacing w:before="40"/>
      <w:outlineLvl w:val="6"/>
    </w:pPr>
    <w:rPr>
      <w:rFonts w:ascii="Calibri Light" w:hAnsi="Calibri Light" w:eastAsia="SimSun" w:cs="SimSun"/>
      <w:i/>
      <w:iCs/>
      <w:color w:val="1F3763"/>
    </w:rPr>
  </w:style>
  <w:style w:type="character" w:default="1" w:styleId="9">
    <w:name w:val="Default Paragraph Font"/>
    <w:semiHidden/>
    <w:unhideWhenUsed/>
    <w:uiPriority w:val="1"/>
  </w:style>
  <w:style w:type="table" w:default="1" w:styleId="10">
    <w:name w:val="Normal Table"/>
    <w:semiHidden/>
    <w:unhideWhenUsed/>
    <w:uiPriority w:val="99"/>
    <w:tblPr>
      <w:tblStyle w:val="10"/>
      <w:tblCellMar>
        <w:top w:w="0" w:type="dxa"/>
        <w:left w:w="108" w:type="dxa"/>
        <w:bottom w:w="0" w:type="dxa"/>
        <w:right w:w="108" w:type="dxa"/>
      </w:tblCellMar>
    </w:tblPr>
    <w:trPr>
      <w:wBefore w:w="0" w:type="dxa"/>
    </w:trPr>
  </w:style>
  <w:style w:type="paragraph" w:styleId="11">
    <w:name w:val="footer"/>
    <w:basedOn w:val="1"/>
    <w:link w:val="16"/>
    <w:uiPriority w:val="99"/>
    <w:pPr>
      <w:tabs>
        <w:tab w:val="center" w:pos="4680"/>
        <w:tab w:val="right" w:pos="9360"/>
      </w:tabs>
    </w:pPr>
  </w:style>
  <w:style w:type="paragraph" w:styleId="12">
    <w:name w:val="header"/>
    <w:basedOn w:val="1"/>
    <w:link w:val="15"/>
    <w:uiPriority w:val="99"/>
    <w:pPr>
      <w:tabs>
        <w:tab w:val="center" w:pos="4680"/>
        <w:tab w:val="right" w:pos="9360"/>
      </w:tabs>
    </w:p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10"/>
    <w:pPr>
      <w:keepNext/>
      <w:keepLines/>
      <w:spacing w:before="480" w:after="120"/>
    </w:pPr>
    <w:rPr>
      <w:b/>
      <w:sz w:val="72"/>
      <w:szCs w:val="72"/>
    </w:rPr>
  </w:style>
  <w:style w:type="character" w:customStyle="1" w:styleId="15">
    <w:name w:val="Header Char"/>
    <w:basedOn w:val="9"/>
    <w:link w:val="12"/>
    <w:uiPriority w:val="99"/>
  </w:style>
  <w:style w:type="character" w:customStyle="1" w:styleId="16">
    <w:name w:val="Footer Char"/>
    <w:basedOn w:val="9"/>
    <w:link w:val="11"/>
    <w:uiPriority w:val="99"/>
  </w:style>
  <w:style w:type="paragraph" w:styleId="17">
    <w:name w:val="List Paragraph"/>
    <w:basedOn w:val="1"/>
    <w:link w:val="19"/>
    <w:qFormat/>
    <w:uiPriority w:val="34"/>
    <w:pPr>
      <w:ind w:left="720"/>
      <w:contextualSpacing/>
    </w:pPr>
  </w:style>
  <w:style w:type="character" w:customStyle="1" w:styleId="18">
    <w:name w:val="jobline"/>
    <w:basedOn w:val="9"/>
    <w:uiPriority w:val="0"/>
  </w:style>
  <w:style w:type="character" w:customStyle="1" w:styleId="19">
    <w:name w:val="List Paragraph Char"/>
    <w:link w:val="17"/>
    <w:uiPriority w:val="0"/>
  </w:style>
  <w:style w:type="character" w:customStyle="1" w:styleId="20">
    <w:name w:val="hl"/>
    <w:basedOn w:val="9"/>
    <w:uiPriority w:val="0"/>
  </w:style>
  <w:style w:type="character" w:customStyle="1" w:styleId="21">
    <w:name w:val="Heading 7 Char"/>
    <w:link w:val="8"/>
    <w:uiPriority w:val="9"/>
    <w:rPr>
      <w:rFonts w:ascii="Calibri Light" w:hAnsi="Calibri Light" w:eastAsia="SimSun" w:cs="SimSun"/>
      <w:i/>
      <w:iCs/>
      <w:color w:val="1F3763"/>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Windows User</Company>
  <Pages>4</Pages>
  <Words>1125</Words>
  <Characters>6418</Characters>
  <Lines>53</Lines>
  <Paragraphs>15</Paragraphs>
  <TotalTime>0</TotalTime>
  <ScaleCrop>false</ScaleCrop>
  <LinksUpToDate>false</LinksUpToDate>
  <CharactersWithSpaces>7528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2021-11-01T07:35:00Z</dcterms:created>
  <dc:creator>Shashi .</dc:creator>
  <cp:lastModifiedBy>Yashasvi Sonnakul</cp:lastModifiedBy>
  <dcterms:modified xsi:type="dcterms:W3CDTF">2025-09-13T13:48:41Z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A0AC2493CC1748C99F7AB966F8E9656B_13</vt:lpwstr>
  </property>
</Properties>
</file>