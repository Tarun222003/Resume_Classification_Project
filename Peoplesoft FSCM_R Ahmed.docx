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6E6D8471">
      <w:pPr>
        <w:pStyle w:val="20"/>
        <w:pBdr>
          <w:bottom w:val="thickThinSmallGap" w:color="622423" w:sz="24" w:space="1"/>
        </w:pBdr>
        <w:rPr>
          <w:rFonts w:ascii="Calibri" w:hAnsi="Calibri" w:cs="Calibri"/>
          <w:b/>
          <w:bCs/>
          <w:color w:val="000000"/>
          <w:lang w:val="en-US"/>
        </w:rPr>
      </w:pPr>
      <w:bookmarkStart w:id="0" w:name="_GoBack"/>
      <w:bookmarkEnd w:id="0"/>
    </w:p>
    <w:p w14:paraId="69971DA2">
      <w:pPr>
        <w:pStyle w:val="20"/>
        <w:pBdr>
          <w:bottom w:val="thickThinSmallGap" w:color="622423" w:sz="24" w:space="1"/>
        </w:pBdr>
        <w:rPr>
          <w:rFonts w:ascii="Calibri" w:hAnsi="Calibri" w:cs="Calibri"/>
          <w:b/>
          <w:bCs/>
          <w:color w:val="000000"/>
          <w:lang w:val="en-US"/>
        </w:rPr>
      </w:pPr>
      <w:r>
        <w:rPr>
          <w:rFonts w:ascii="Calibri" w:hAnsi="Calibri" w:cs="Calibri"/>
          <w:b/>
          <w:bCs/>
          <w:color w:val="000000"/>
          <w:lang w:val="en-US"/>
        </w:rPr>
        <w:t xml:space="preserve">R Ahmed            </w:t>
      </w:r>
      <w:r>
        <w:rPr>
          <w:rFonts w:ascii="Calibri" w:hAnsi="Calibri" w:cs="Calibri"/>
          <w:b/>
          <w:bCs/>
          <w:color w:val="000000"/>
        </w:rPr>
        <w:t xml:space="preserve">                                                                        </w:t>
      </w:r>
      <w:r>
        <w:rPr>
          <w:rFonts w:ascii="Calibri" w:hAnsi="Calibri" w:cs="Calibri"/>
          <w:b/>
          <w:bCs/>
          <w:color w:val="000000"/>
          <w:lang w:val="en-US"/>
        </w:rPr>
        <w:t xml:space="preserve">           </w:t>
      </w:r>
      <w:r>
        <w:rPr>
          <w:rFonts w:ascii="Calibri" w:hAnsi="Calibri" w:cs="Calibri"/>
          <w:b/>
          <w:bCs/>
          <w:color w:val="000000"/>
        </w:rPr>
        <w:t>PeopleSoft</w:t>
      </w:r>
      <w:r>
        <w:rPr>
          <w:rFonts w:ascii="Calibri" w:hAnsi="Calibri" w:cs="Calibri"/>
          <w:b/>
          <w:bCs/>
          <w:color w:val="000000"/>
          <w:lang w:val="en-US"/>
        </w:rPr>
        <w:t xml:space="preserve"> Technical</w:t>
      </w:r>
      <w:r>
        <w:rPr>
          <w:rFonts w:ascii="Calibri" w:hAnsi="Calibri" w:cs="Calibri"/>
          <w:b/>
          <w:bCs/>
          <w:color w:val="000000"/>
        </w:rPr>
        <w:t xml:space="preserve"> </w:t>
      </w:r>
      <w:r>
        <w:rPr>
          <w:rFonts w:ascii="Calibri" w:hAnsi="Calibri" w:cs="Calibri"/>
          <w:b/>
          <w:bCs/>
          <w:color w:val="000000"/>
          <w:lang w:val="en-US"/>
        </w:rPr>
        <w:t>Consultant</w:t>
      </w:r>
      <w:r>
        <w:rPr>
          <w:rFonts w:ascii="Calibri" w:hAnsi="Calibri" w:cs="Calibri"/>
          <w:b/>
          <w:bCs/>
          <w:color w:val="000000"/>
        </w:rPr>
        <w:t xml:space="preserve"> </w:t>
      </w:r>
      <w:r>
        <w:rPr>
          <w:rFonts w:ascii="Calibri" w:hAnsi="Calibri" w:cs="Calibri"/>
          <w:b/>
          <w:bCs/>
          <w:color w:val="000000"/>
        </w:rPr>
        <w:tab/>
      </w:r>
    </w:p>
    <w:p w14:paraId="1C7ED0C0">
      <w:pPr>
        <w:pStyle w:val="14"/>
        <w:widowControl w:val="0"/>
        <w:spacing w:before="120" w:line="274" w:lineRule="atLeast"/>
        <w:ind w:firstLine="0"/>
        <w:rPr>
          <w:rFonts w:ascii="Calibri" w:hAnsi="Calibri" w:cs="Calibri"/>
          <w:b/>
          <w:bCs/>
          <w:color w:val="000000"/>
          <w:sz w:val="24"/>
          <w:szCs w:val="24"/>
          <w:u w:val="single"/>
        </w:rPr>
      </w:pPr>
    </w:p>
    <w:p w14:paraId="0AC8D87F">
      <w:pPr>
        <w:pStyle w:val="14"/>
        <w:widowControl w:val="0"/>
        <w:spacing w:before="120" w:line="274" w:lineRule="atLeast"/>
        <w:ind w:firstLine="0"/>
        <w:rPr>
          <w:rFonts w:ascii="Calibri" w:hAnsi="Calibri" w:cs="Calibri"/>
          <w:b/>
          <w:bCs/>
          <w:color w:val="000000"/>
          <w:sz w:val="24"/>
          <w:szCs w:val="24"/>
          <w:u w:val="single"/>
        </w:rPr>
      </w:pPr>
      <w:r>
        <w:rPr>
          <w:rFonts w:ascii="Calibri" w:hAnsi="Calibri" w:cs="Calibri"/>
          <w:b/>
          <w:bCs/>
          <w:color w:val="000000"/>
          <w:sz w:val="24"/>
          <w:szCs w:val="24"/>
          <w:u w:val="single"/>
        </w:rPr>
        <w:t>PROFESSIONAL SUMMARY</w:t>
      </w:r>
    </w:p>
    <w:p w14:paraId="6A764BA2">
      <w:pPr>
        <w:numPr>
          <w:ilvl w:val="0"/>
          <w:numId w:val="3"/>
        </w:numPr>
        <w:suppressAutoHyphens w:val="0"/>
        <w:spacing w:after="120"/>
        <w:ind w:right="1440"/>
        <w:jc w:val="both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Having 3.2 years of Experience as PeopleSoft Consultant.</w:t>
      </w:r>
    </w:p>
    <w:p w14:paraId="1E9D6212">
      <w:pPr>
        <w:numPr>
          <w:ilvl w:val="0"/>
          <w:numId w:val="3"/>
        </w:numPr>
        <w:suppressAutoHyphens w:val="0"/>
        <w:spacing w:after="120"/>
        <w:ind w:right="1440"/>
        <w:jc w:val="both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Good experience on PeopleSoft FSCM Applications.</w:t>
      </w:r>
    </w:p>
    <w:p w14:paraId="7F40A658">
      <w:pPr>
        <w:numPr>
          <w:ilvl w:val="0"/>
          <w:numId w:val="3"/>
        </w:numPr>
        <w:suppressAutoHyphens w:val="0"/>
        <w:spacing w:after="120"/>
        <w:ind w:right="1440"/>
        <w:jc w:val="both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 xml:space="preserve">Technical Experience in Support and Maintenance &amp; customization of PeopleSoft FSCM Applications. </w:t>
      </w:r>
    </w:p>
    <w:p w14:paraId="395EE962">
      <w:pPr>
        <w:numPr>
          <w:ilvl w:val="0"/>
          <w:numId w:val="3"/>
        </w:numPr>
        <w:suppressAutoHyphens w:val="0"/>
        <w:spacing w:after="120"/>
        <w:ind w:right="1440"/>
        <w:jc w:val="both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Proficient on Application Design, Creation of various types of Definitions and Implement validations according to business requirement.</w:t>
      </w:r>
    </w:p>
    <w:p w14:paraId="7D6DDD3C">
      <w:pPr>
        <w:numPr>
          <w:ilvl w:val="0"/>
          <w:numId w:val="3"/>
        </w:numPr>
        <w:suppressAutoHyphens w:val="0"/>
        <w:spacing w:after="120"/>
        <w:ind w:right="1440"/>
        <w:jc w:val="both"/>
        <w:rPr>
          <w:rFonts w:ascii="Calibri" w:hAnsi="Calibri" w:cs="Calibri"/>
          <w:color w:val="000000"/>
        </w:rPr>
      </w:pPr>
      <w:r>
        <w:rPr>
          <w:rFonts w:ascii="Calibri" w:hAnsi="Calibri" w:eastAsia="Calibri"/>
        </w:rPr>
        <w:t>Created and modified Components, Pages, Records, Fields and Process Definitions.</w:t>
      </w:r>
      <w:r>
        <w:rPr>
          <w:rFonts w:ascii="Calibri" w:hAnsi="Calibri" w:cs="Calibri"/>
          <w:color w:val="000000"/>
        </w:rPr>
        <w:t xml:space="preserve"> </w:t>
      </w:r>
    </w:p>
    <w:p w14:paraId="15104E46">
      <w:pPr>
        <w:numPr>
          <w:ilvl w:val="0"/>
          <w:numId w:val="3"/>
        </w:numPr>
        <w:suppressAutoHyphens w:val="0"/>
        <w:spacing w:after="120"/>
        <w:ind w:right="1440"/>
        <w:jc w:val="both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Have knowledge on Functional modules like E-Procurement, Purchasing and payables modules.</w:t>
      </w:r>
    </w:p>
    <w:p w14:paraId="5F48BAF3">
      <w:pPr>
        <w:numPr>
          <w:ilvl w:val="0"/>
          <w:numId w:val="3"/>
        </w:numPr>
        <w:suppressAutoHyphens w:val="0"/>
        <w:spacing w:after="120"/>
        <w:ind w:right="1440"/>
        <w:jc w:val="both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 xml:space="preserve">Good exposure in various PeopleTools like Application Designer, Application Engine, People Code, File layout, Component Interface and Process Scheduler. </w:t>
      </w:r>
    </w:p>
    <w:p w14:paraId="0B5DCA94">
      <w:pPr>
        <w:numPr>
          <w:ilvl w:val="0"/>
          <w:numId w:val="3"/>
        </w:numPr>
        <w:suppressAutoHyphens w:val="0"/>
        <w:spacing w:after="120"/>
        <w:ind w:right="1440"/>
        <w:jc w:val="both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 xml:space="preserve">Proficient in creation of reports using PS Query and XML Publisher. </w:t>
      </w:r>
    </w:p>
    <w:p w14:paraId="03604C85">
      <w:pPr>
        <w:numPr>
          <w:ilvl w:val="0"/>
          <w:numId w:val="3"/>
        </w:numPr>
        <w:suppressAutoHyphens w:val="0"/>
        <w:spacing w:after="120"/>
        <w:ind w:right="1440"/>
        <w:jc w:val="both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Involved in implementation of interface with Component Interface.</w:t>
      </w:r>
    </w:p>
    <w:p w14:paraId="738E9E25">
      <w:pPr>
        <w:numPr>
          <w:ilvl w:val="0"/>
          <w:numId w:val="3"/>
        </w:numPr>
        <w:suppressAutoHyphens w:val="0"/>
        <w:spacing w:after="120"/>
        <w:jc w:val="both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Posses’ effective Communication, Problem Solving and Team Working skills.</w:t>
      </w:r>
    </w:p>
    <w:p w14:paraId="3A7B2978">
      <w:pPr>
        <w:tabs>
          <w:tab w:val="left" w:pos="0"/>
        </w:tabs>
        <w:spacing w:after="100" w:afterAutospacing="1" w:line="360" w:lineRule="auto"/>
        <w:rPr>
          <w:rFonts w:ascii="Calibri" w:hAnsi="Calibri" w:cs="Calibri"/>
          <w:b/>
          <w:bCs/>
          <w:color w:val="000000"/>
          <w:u w:val="single"/>
        </w:rPr>
      </w:pPr>
    </w:p>
    <w:p w14:paraId="78FC5DFD">
      <w:pPr>
        <w:tabs>
          <w:tab w:val="left" w:pos="0"/>
        </w:tabs>
        <w:spacing w:after="100" w:afterAutospacing="1" w:line="360" w:lineRule="auto"/>
        <w:rPr>
          <w:rFonts w:ascii="Calibri" w:hAnsi="Calibri" w:cs="Calibri"/>
          <w:bCs/>
          <w:color w:val="000000"/>
          <w:u w:val="single"/>
        </w:rPr>
      </w:pPr>
      <w:r>
        <w:rPr>
          <w:rFonts w:ascii="Calibri" w:hAnsi="Calibri" w:cs="Calibri"/>
          <w:b/>
          <w:bCs/>
          <w:color w:val="000000"/>
          <w:u w:val="single"/>
        </w:rPr>
        <w:t>PROFESSIONAL EXPERIENCE</w:t>
      </w:r>
    </w:p>
    <w:p w14:paraId="5AFB0477">
      <w:pPr>
        <w:numPr>
          <w:ilvl w:val="0"/>
          <w:numId w:val="4"/>
        </w:numPr>
        <w:jc w:val="both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Working as PeopleSoft Consultant with VIRTUSA from June 2018 to Till Date (Optimum Solutions Pvt Ltd).</w:t>
      </w:r>
    </w:p>
    <w:p w14:paraId="6ADB3BA3">
      <w:pPr>
        <w:jc w:val="both"/>
        <w:rPr>
          <w:rFonts w:ascii="Calibri" w:hAnsi="Calibri" w:cs="Calibri"/>
          <w:b/>
          <w:color w:val="000000"/>
        </w:rPr>
      </w:pPr>
    </w:p>
    <w:p w14:paraId="0162E902">
      <w:pPr>
        <w:jc w:val="both"/>
        <w:rPr>
          <w:rFonts w:ascii="Calibri" w:hAnsi="Calibri" w:cs="Calibri"/>
          <w:b/>
          <w:bCs/>
          <w:color w:val="000000"/>
          <w:u w:val="single"/>
        </w:rPr>
      </w:pPr>
      <w:r>
        <w:rPr>
          <w:rFonts w:ascii="Calibri" w:hAnsi="Calibri" w:cs="Calibri"/>
          <w:b/>
          <w:bCs/>
          <w:color w:val="000000"/>
          <w:u w:val="single"/>
        </w:rPr>
        <w:t>EDUCATIONAL PROFILE</w:t>
      </w:r>
    </w:p>
    <w:p w14:paraId="1201AFEB">
      <w:pPr>
        <w:jc w:val="both"/>
        <w:rPr>
          <w:rFonts w:ascii="Calibri" w:hAnsi="Calibri" w:cs="Calibri"/>
          <w:b/>
          <w:color w:val="000000"/>
        </w:rPr>
      </w:pPr>
    </w:p>
    <w:p w14:paraId="60D3E24B">
      <w:pPr>
        <w:numPr>
          <w:ilvl w:val="0"/>
          <w:numId w:val="5"/>
        </w:numPr>
        <w:tabs>
          <w:tab w:val="left" w:pos="720"/>
        </w:tabs>
        <w:jc w:val="both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B.SC(Computers) with MBA , Affiliated to JANTUK</w:t>
      </w:r>
    </w:p>
    <w:p w14:paraId="15A64B28">
      <w:pPr>
        <w:tabs>
          <w:tab w:val="left" w:pos="720"/>
        </w:tabs>
        <w:ind w:left="720"/>
        <w:jc w:val="both"/>
        <w:rPr>
          <w:rFonts w:ascii="Calibri" w:hAnsi="Calibri" w:cs="Calibri"/>
          <w:color w:val="000000"/>
        </w:rPr>
      </w:pPr>
    </w:p>
    <w:p w14:paraId="0632398C">
      <w:pPr>
        <w:tabs>
          <w:tab w:val="left" w:pos="270"/>
        </w:tabs>
        <w:rPr>
          <w:rFonts w:ascii="Calibri" w:hAnsi="Calibri" w:cs="Calibri"/>
          <w:b/>
          <w:bCs/>
          <w:color w:val="000000"/>
          <w:u w:val="single"/>
        </w:rPr>
      </w:pPr>
    </w:p>
    <w:p w14:paraId="18A782B6">
      <w:pPr>
        <w:tabs>
          <w:tab w:val="left" w:pos="270"/>
        </w:tabs>
        <w:rPr>
          <w:rFonts w:ascii="Calibri" w:hAnsi="Calibri" w:cs="Calibri"/>
          <w:b/>
          <w:bCs/>
          <w:color w:val="000000"/>
          <w:u w:val="single"/>
        </w:rPr>
      </w:pPr>
    </w:p>
    <w:p w14:paraId="7FED1A05">
      <w:pPr>
        <w:tabs>
          <w:tab w:val="left" w:pos="270"/>
        </w:tabs>
        <w:rPr>
          <w:rFonts w:ascii="Calibri" w:hAnsi="Calibri" w:cs="Calibri"/>
          <w:b/>
          <w:bCs/>
          <w:color w:val="000000"/>
          <w:u w:val="single"/>
        </w:rPr>
      </w:pPr>
    </w:p>
    <w:p w14:paraId="7DCF37E2">
      <w:pPr>
        <w:tabs>
          <w:tab w:val="left" w:pos="270"/>
        </w:tabs>
        <w:rPr>
          <w:rFonts w:ascii="Calibri" w:hAnsi="Calibri" w:cs="Calibri"/>
          <w:b/>
          <w:bCs/>
          <w:color w:val="000000"/>
          <w:u w:val="single"/>
        </w:rPr>
      </w:pPr>
    </w:p>
    <w:p w14:paraId="1638F448">
      <w:pPr>
        <w:tabs>
          <w:tab w:val="left" w:pos="270"/>
        </w:tabs>
        <w:rPr>
          <w:rFonts w:ascii="Calibri" w:hAnsi="Calibri" w:cs="Calibri"/>
          <w:b/>
          <w:bCs/>
          <w:color w:val="000000"/>
          <w:u w:val="single"/>
        </w:rPr>
      </w:pPr>
    </w:p>
    <w:p w14:paraId="1DA41355">
      <w:pPr>
        <w:tabs>
          <w:tab w:val="left" w:pos="270"/>
        </w:tabs>
        <w:rPr>
          <w:rFonts w:ascii="Calibri" w:hAnsi="Calibri" w:cs="Calibri"/>
          <w:b/>
          <w:bCs/>
          <w:color w:val="000000"/>
          <w:u w:val="single"/>
        </w:rPr>
      </w:pPr>
    </w:p>
    <w:p w14:paraId="1A341AFB">
      <w:pPr>
        <w:tabs>
          <w:tab w:val="left" w:pos="270"/>
        </w:tabs>
        <w:rPr>
          <w:rFonts w:ascii="Calibri" w:hAnsi="Calibri" w:cs="Calibri"/>
          <w:b/>
          <w:bCs/>
          <w:color w:val="000000"/>
          <w:u w:val="single"/>
        </w:rPr>
      </w:pPr>
    </w:p>
    <w:p w14:paraId="35B99370">
      <w:pPr>
        <w:tabs>
          <w:tab w:val="left" w:pos="270"/>
        </w:tabs>
        <w:rPr>
          <w:rFonts w:ascii="Calibri" w:hAnsi="Calibri" w:cs="Calibri"/>
          <w:b/>
          <w:bCs/>
          <w:color w:val="000000"/>
          <w:u w:val="single"/>
        </w:rPr>
      </w:pPr>
    </w:p>
    <w:p w14:paraId="769D5B77">
      <w:pPr>
        <w:tabs>
          <w:tab w:val="left" w:pos="270"/>
        </w:tabs>
        <w:rPr>
          <w:rFonts w:ascii="Calibri" w:hAnsi="Calibri" w:cs="Calibri"/>
          <w:b/>
          <w:bCs/>
          <w:color w:val="000000"/>
          <w:u w:val="single"/>
        </w:rPr>
      </w:pPr>
    </w:p>
    <w:p w14:paraId="0E0EB8A9">
      <w:pPr>
        <w:tabs>
          <w:tab w:val="left" w:pos="270"/>
        </w:tabs>
        <w:rPr>
          <w:rFonts w:ascii="Calibri" w:hAnsi="Calibri" w:cs="Calibri"/>
          <w:b/>
          <w:bCs/>
          <w:color w:val="000000"/>
          <w:u w:val="single"/>
        </w:rPr>
      </w:pPr>
    </w:p>
    <w:p w14:paraId="0EEDF501">
      <w:pPr>
        <w:tabs>
          <w:tab w:val="left" w:pos="270"/>
        </w:tabs>
        <w:rPr>
          <w:rFonts w:ascii="Calibri" w:hAnsi="Calibri" w:cs="Calibri"/>
          <w:b/>
          <w:bCs/>
          <w:color w:val="000000"/>
          <w:u w:val="single"/>
        </w:rPr>
      </w:pPr>
    </w:p>
    <w:p w14:paraId="21983732">
      <w:pPr>
        <w:tabs>
          <w:tab w:val="left" w:pos="270"/>
        </w:tabs>
        <w:rPr>
          <w:rFonts w:ascii="Calibri" w:hAnsi="Calibri" w:cs="Calibri"/>
          <w:b/>
          <w:bCs/>
          <w:color w:val="000000"/>
          <w:u w:val="single"/>
        </w:rPr>
      </w:pPr>
    </w:p>
    <w:p w14:paraId="5C0306C5">
      <w:pPr>
        <w:tabs>
          <w:tab w:val="left" w:pos="270"/>
        </w:tabs>
        <w:rPr>
          <w:rFonts w:ascii="Calibri" w:hAnsi="Calibri" w:cs="Calibri"/>
          <w:b/>
          <w:bCs/>
          <w:color w:val="000000"/>
          <w:u w:val="single"/>
        </w:rPr>
      </w:pPr>
    </w:p>
    <w:p w14:paraId="6C7E9166">
      <w:pPr>
        <w:tabs>
          <w:tab w:val="left" w:pos="270"/>
        </w:tabs>
        <w:rPr>
          <w:rFonts w:ascii="Calibri" w:hAnsi="Calibri" w:cs="Calibri"/>
          <w:b/>
          <w:bCs/>
          <w:color w:val="000000"/>
          <w:u w:val="single"/>
        </w:rPr>
      </w:pPr>
    </w:p>
    <w:p w14:paraId="2BEB40F1">
      <w:pPr>
        <w:tabs>
          <w:tab w:val="left" w:pos="270"/>
        </w:tabs>
        <w:rPr>
          <w:rFonts w:ascii="Calibri" w:hAnsi="Calibri" w:cs="Calibri"/>
          <w:b/>
          <w:bCs/>
          <w:color w:val="000000"/>
          <w:u w:val="single"/>
        </w:rPr>
      </w:pPr>
      <w:r>
        <w:rPr>
          <w:rFonts w:ascii="Calibri" w:hAnsi="Calibri" w:cs="Calibri"/>
          <w:b/>
          <w:bCs/>
          <w:color w:val="000000"/>
          <w:u w:val="single"/>
        </w:rPr>
        <w:t>TECHNICAL SKILL SET</w:t>
      </w:r>
    </w:p>
    <w:p w14:paraId="7E37E283">
      <w:pPr>
        <w:tabs>
          <w:tab w:val="left" w:pos="270"/>
        </w:tabs>
        <w:rPr>
          <w:rFonts w:ascii="Calibri" w:hAnsi="Calibri" w:cs="Calibri"/>
          <w:b/>
          <w:bCs/>
          <w:color w:val="000000"/>
          <w:u w:val="single"/>
        </w:rPr>
      </w:pPr>
    </w:p>
    <w:p w14:paraId="790A5334">
      <w:pPr>
        <w:pStyle w:val="27"/>
        <w:numPr>
          <w:ilvl w:val="0"/>
          <w:numId w:val="6"/>
        </w:numPr>
        <w:suppressAutoHyphens w:val="0"/>
        <w:spacing w:line="360" w:lineRule="auto"/>
        <w:ind w:hanging="270"/>
        <w:jc w:val="both"/>
        <w:rPr>
          <w:rFonts w:ascii="Calibri" w:hAnsi="Calibri" w:cs="Calibri"/>
          <w:color w:val="000000"/>
          <w:sz w:val="24"/>
          <w:szCs w:val="24"/>
        </w:rPr>
      </w:pPr>
      <w:r>
        <w:rPr>
          <w:rFonts w:ascii="Calibri" w:hAnsi="Calibri" w:cs="Calibri"/>
          <w:color w:val="000000"/>
          <w:sz w:val="24"/>
          <w:szCs w:val="24"/>
        </w:rPr>
        <w:t>Programming Languages</w:t>
      </w:r>
      <w:r>
        <w:rPr>
          <w:rFonts w:ascii="Calibri" w:hAnsi="Calibri" w:cs="Calibri"/>
          <w:color w:val="000000"/>
          <w:sz w:val="24"/>
          <w:szCs w:val="24"/>
        </w:rPr>
        <w:tab/>
      </w:r>
      <w:r>
        <w:rPr>
          <w:rFonts w:ascii="Calibri" w:hAnsi="Calibri" w:cs="Calibri"/>
          <w:color w:val="000000"/>
          <w:sz w:val="24"/>
          <w:szCs w:val="24"/>
        </w:rPr>
        <w:t>:      People Code.</w:t>
      </w:r>
    </w:p>
    <w:p w14:paraId="02B7D17A">
      <w:pPr>
        <w:pStyle w:val="27"/>
        <w:numPr>
          <w:ilvl w:val="0"/>
          <w:numId w:val="6"/>
        </w:numPr>
        <w:suppressAutoHyphens w:val="0"/>
        <w:spacing w:line="360" w:lineRule="auto"/>
        <w:ind w:hanging="270"/>
        <w:jc w:val="both"/>
        <w:rPr>
          <w:rFonts w:ascii="Calibri" w:hAnsi="Calibri" w:cs="Calibri"/>
          <w:color w:val="000000"/>
          <w:sz w:val="24"/>
          <w:szCs w:val="24"/>
        </w:rPr>
      </w:pPr>
      <w:r>
        <w:rPr>
          <w:rFonts w:ascii="Calibri" w:hAnsi="Calibri" w:cs="Calibri"/>
          <w:color w:val="000000"/>
          <w:sz w:val="24"/>
          <w:szCs w:val="24"/>
        </w:rPr>
        <w:t>ERP Applications</w:t>
      </w:r>
      <w:r>
        <w:rPr>
          <w:rFonts w:ascii="Calibri" w:hAnsi="Calibri" w:cs="Calibri"/>
          <w:color w:val="000000"/>
          <w:sz w:val="24"/>
          <w:szCs w:val="24"/>
        </w:rPr>
        <w:tab/>
      </w:r>
      <w:r>
        <w:rPr>
          <w:rFonts w:ascii="Calibri" w:hAnsi="Calibri" w:cs="Calibri"/>
          <w:color w:val="000000"/>
          <w:sz w:val="24"/>
          <w:szCs w:val="24"/>
        </w:rPr>
        <w:tab/>
      </w:r>
      <w:r>
        <w:rPr>
          <w:rFonts w:ascii="Calibri" w:hAnsi="Calibri" w:cs="Calibri"/>
          <w:color w:val="000000"/>
          <w:sz w:val="24"/>
          <w:szCs w:val="24"/>
        </w:rPr>
        <w:t>:      PeopleSoft FSCM 9.0&amp; 9.1</w:t>
      </w:r>
    </w:p>
    <w:p w14:paraId="64BDE94B">
      <w:pPr>
        <w:pStyle w:val="27"/>
        <w:numPr>
          <w:ilvl w:val="0"/>
          <w:numId w:val="6"/>
        </w:numPr>
        <w:suppressAutoHyphens w:val="0"/>
        <w:spacing w:line="360" w:lineRule="auto"/>
        <w:ind w:hanging="270"/>
        <w:jc w:val="both"/>
        <w:rPr>
          <w:rFonts w:ascii="Calibri" w:hAnsi="Calibri" w:cs="Calibri"/>
          <w:color w:val="000000"/>
          <w:sz w:val="24"/>
          <w:szCs w:val="24"/>
        </w:rPr>
      </w:pPr>
      <w:r>
        <w:rPr>
          <w:rFonts w:ascii="Calibri" w:hAnsi="Calibri" w:cs="Calibri"/>
          <w:color w:val="000000"/>
          <w:sz w:val="24"/>
          <w:szCs w:val="24"/>
        </w:rPr>
        <w:t>Tools</w:t>
      </w:r>
      <w:r>
        <w:rPr>
          <w:rFonts w:ascii="Calibri" w:hAnsi="Calibri" w:cs="Calibri"/>
          <w:color w:val="000000"/>
          <w:sz w:val="24"/>
          <w:szCs w:val="24"/>
        </w:rPr>
        <w:tab/>
      </w:r>
      <w:r>
        <w:rPr>
          <w:rFonts w:ascii="Calibri" w:hAnsi="Calibri" w:cs="Calibri"/>
          <w:color w:val="000000"/>
          <w:sz w:val="24"/>
          <w:szCs w:val="24"/>
        </w:rPr>
        <w:tab/>
      </w:r>
      <w:r>
        <w:rPr>
          <w:rFonts w:ascii="Calibri" w:hAnsi="Calibri" w:cs="Calibri"/>
          <w:color w:val="000000"/>
          <w:sz w:val="24"/>
          <w:szCs w:val="24"/>
        </w:rPr>
        <w:tab/>
      </w:r>
      <w:r>
        <w:rPr>
          <w:rFonts w:ascii="Calibri" w:hAnsi="Calibri" w:cs="Calibri"/>
          <w:color w:val="000000"/>
          <w:sz w:val="24"/>
          <w:szCs w:val="24"/>
        </w:rPr>
        <w:t xml:space="preserve">            :       People Tools 8.49&amp;8.51</w:t>
      </w:r>
    </w:p>
    <w:p w14:paraId="277DCCDD">
      <w:pPr>
        <w:pStyle w:val="27"/>
        <w:numPr>
          <w:ilvl w:val="0"/>
          <w:numId w:val="6"/>
        </w:numPr>
        <w:suppressAutoHyphens w:val="0"/>
        <w:spacing w:line="360" w:lineRule="auto"/>
        <w:ind w:hanging="270"/>
        <w:jc w:val="both"/>
        <w:rPr>
          <w:rFonts w:ascii="Calibri" w:hAnsi="Calibri" w:cs="Calibri"/>
          <w:color w:val="000000"/>
          <w:sz w:val="24"/>
          <w:szCs w:val="24"/>
        </w:rPr>
      </w:pPr>
      <w:r>
        <w:rPr>
          <w:rFonts w:ascii="Calibri" w:hAnsi="Calibri" w:cs="Calibri"/>
          <w:color w:val="000000"/>
          <w:sz w:val="24"/>
          <w:szCs w:val="24"/>
        </w:rPr>
        <w:t>People Tools</w:t>
      </w:r>
      <w:r>
        <w:rPr>
          <w:rFonts w:ascii="Calibri" w:hAnsi="Calibri" w:cs="Calibri"/>
          <w:color w:val="000000"/>
          <w:sz w:val="24"/>
          <w:szCs w:val="24"/>
        </w:rPr>
        <w:tab/>
      </w:r>
      <w:r>
        <w:rPr>
          <w:rFonts w:ascii="Calibri" w:hAnsi="Calibri" w:cs="Calibri"/>
          <w:color w:val="000000"/>
          <w:sz w:val="24"/>
          <w:szCs w:val="24"/>
        </w:rPr>
        <w:tab/>
      </w:r>
      <w:r>
        <w:rPr>
          <w:rFonts w:ascii="Calibri" w:hAnsi="Calibri" w:cs="Calibri"/>
          <w:color w:val="000000"/>
          <w:sz w:val="24"/>
          <w:szCs w:val="24"/>
        </w:rPr>
        <w:tab/>
      </w:r>
      <w:r>
        <w:rPr>
          <w:rFonts w:ascii="Calibri" w:hAnsi="Calibri" w:cs="Calibri"/>
          <w:color w:val="000000"/>
          <w:sz w:val="24"/>
          <w:szCs w:val="24"/>
        </w:rPr>
        <w:t>:      App Designer, People Code, Application Engine,</w:t>
      </w:r>
    </w:p>
    <w:p w14:paraId="77B7E6CE">
      <w:pPr>
        <w:pStyle w:val="27"/>
        <w:spacing w:line="360" w:lineRule="auto"/>
        <w:ind w:left="3600"/>
        <w:jc w:val="both"/>
        <w:rPr>
          <w:rFonts w:ascii="Calibri" w:hAnsi="Calibri" w:cs="Calibri"/>
          <w:color w:val="000000"/>
          <w:sz w:val="24"/>
          <w:szCs w:val="24"/>
        </w:rPr>
      </w:pPr>
      <w:r>
        <w:rPr>
          <w:rFonts w:ascii="Calibri" w:hAnsi="Calibri" w:cs="Calibri"/>
          <w:color w:val="000000"/>
          <w:sz w:val="24"/>
          <w:szCs w:val="24"/>
        </w:rPr>
        <w:t xml:space="preserve">       CI and File Layout.</w:t>
      </w:r>
    </w:p>
    <w:p w14:paraId="6E79944D">
      <w:pPr>
        <w:pStyle w:val="27"/>
        <w:numPr>
          <w:ilvl w:val="0"/>
          <w:numId w:val="6"/>
        </w:numPr>
        <w:shd w:val="clear" w:color="auto" w:fill="FFFFFF"/>
        <w:suppressAutoHyphens w:val="0"/>
        <w:spacing w:line="360" w:lineRule="auto"/>
        <w:ind w:hanging="270"/>
        <w:jc w:val="both"/>
        <w:rPr>
          <w:rFonts w:ascii="Calibri" w:hAnsi="Calibri" w:cs="Calibri"/>
          <w:color w:val="000000"/>
          <w:sz w:val="24"/>
          <w:szCs w:val="24"/>
        </w:rPr>
      </w:pPr>
      <w:r>
        <w:rPr>
          <w:rFonts w:ascii="Calibri" w:hAnsi="Calibri" w:cs="Calibri"/>
          <w:color w:val="000000"/>
          <w:sz w:val="24"/>
          <w:szCs w:val="24"/>
        </w:rPr>
        <w:t>Reporting Tools</w:t>
      </w:r>
      <w:r>
        <w:rPr>
          <w:rFonts w:ascii="Calibri" w:hAnsi="Calibri" w:cs="Calibri"/>
          <w:color w:val="000000"/>
          <w:sz w:val="24"/>
          <w:szCs w:val="24"/>
        </w:rPr>
        <w:tab/>
      </w:r>
      <w:r>
        <w:rPr>
          <w:rFonts w:ascii="Calibri" w:hAnsi="Calibri" w:cs="Calibri"/>
          <w:color w:val="000000"/>
          <w:sz w:val="24"/>
          <w:szCs w:val="24"/>
        </w:rPr>
        <w:tab/>
      </w:r>
      <w:r>
        <w:rPr>
          <w:rFonts w:ascii="Calibri" w:hAnsi="Calibri" w:cs="Calibri"/>
          <w:color w:val="000000"/>
          <w:sz w:val="24"/>
          <w:szCs w:val="24"/>
        </w:rPr>
        <w:t>:      PS Query and XML Publisher.</w:t>
      </w:r>
    </w:p>
    <w:p w14:paraId="3D88D595">
      <w:pPr>
        <w:pStyle w:val="27"/>
        <w:shd w:val="clear" w:color="auto" w:fill="FFFFFF"/>
        <w:suppressAutoHyphens w:val="0"/>
        <w:spacing w:line="360" w:lineRule="auto"/>
        <w:jc w:val="both"/>
        <w:rPr>
          <w:rFonts w:ascii="Calibri" w:hAnsi="Calibri" w:cs="Calibri"/>
          <w:color w:val="000000"/>
          <w:sz w:val="24"/>
          <w:szCs w:val="24"/>
        </w:rPr>
      </w:pPr>
    </w:p>
    <w:p w14:paraId="525C2A54">
      <w:pPr>
        <w:pStyle w:val="27"/>
        <w:shd w:val="clear" w:color="auto" w:fill="FFFFFF"/>
        <w:suppressAutoHyphens w:val="0"/>
        <w:spacing w:line="360" w:lineRule="auto"/>
        <w:jc w:val="both"/>
        <w:rPr>
          <w:rFonts w:ascii="Calibri" w:hAnsi="Calibri" w:cs="Calibri"/>
          <w:b/>
          <w:bCs/>
          <w:color w:val="000000"/>
          <w:sz w:val="24"/>
          <w:szCs w:val="24"/>
          <w:u w:val="single"/>
          <w:lang w:eastAsia="en-US"/>
        </w:rPr>
      </w:pPr>
      <w:r>
        <w:rPr>
          <w:rFonts w:ascii="Calibri" w:hAnsi="Calibri" w:cs="Calibri"/>
          <w:b/>
          <w:bCs/>
          <w:color w:val="000000"/>
          <w:sz w:val="24"/>
          <w:szCs w:val="24"/>
          <w:u w:val="single"/>
          <w:lang w:eastAsia="en-US"/>
        </w:rPr>
        <w:t>PROJECT:</w:t>
      </w:r>
    </w:p>
    <w:p w14:paraId="523C2AF9">
      <w:pPr>
        <w:pStyle w:val="27"/>
        <w:spacing w:line="360" w:lineRule="auto"/>
        <w:jc w:val="both"/>
        <w:rPr>
          <w:rFonts w:ascii="Calibri" w:hAnsi="Calibri" w:cs="Calibri"/>
          <w:color w:val="000000"/>
          <w:sz w:val="24"/>
          <w:szCs w:val="24"/>
        </w:rPr>
      </w:pPr>
      <w:r>
        <w:rPr>
          <w:rFonts w:ascii="Calibri" w:hAnsi="Calibri" w:cs="Calibri"/>
          <w:b/>
          <w:color w:val="000000"/>
          <w:sz w:val="24"/>
          <w:szCs w:val="24"/>
        </w:rPr>
        <w:t xml:space="preserve">Project    </w:t>
      </w:r>
      <w:r>
        <w:rPr>
          <w:rFonts w:ascii="Calibri" w:hAnsi="Calibri" w:cs="Calibri"/>
          <w:color w:val="000000"/>
          <w:sz w:val="24"/>
          <w:szCs w:val="24"/>
        </w:rPr>
        <w:t xml:space="preserve">      : Citi FSCM</w:t>
      </w:r>
    </w:p>
    <w:p w14:paraId="48DC58DA">
      <w:pPr>
        <w:pStyle w:val="27"/>
        <w:spacing w:line="360" w:lineRule="auto"/>
        <w:jc w:val="both"/>
        <w:rPr>
          <w:rFonts w:ascii="Calibri" w:hAnsi="Calibri" w:cs="Calibri"/>
          <w:color w:val="000000"/>
          <w:sz w:val="24"/>
          <w:szCs w:val="24"/>
        </w:rPr>
      </w:pPr>
      <w:r>
        <w:rPr>
          <w:rFonts w:ascii="Calibri" w:hAnsi="Calibri" w:cs="Calibri"/>
          <w:b/>
          <w:color w:val="000000"/>
          <w:sz w:val="24"/>
          <w:szCs w:val="24"/>
        </w:rPr>
        <w:t>Duration</w:t>
      </w:r>
      <w:r>
        <w:rPr>
          <w:rFonts w:ascii="Calibri" w:hAnsi="Calibri" w:cs="Calibri"/>
          <w:color w:val="000000"/>
          <w:sz w:val="24"/>
          <w:szCs w:val="24"/>
        </w:rPr>
        <w:t xml:space="preserve">       : April 2018</w:t>
      </w:r>
      <w:r>
        <w:rPr>
          <w:rFonts w:ascii="Calibri" w:hAnsi="Calibri" w:cs="Calibri"/>
          <w:color w:val="000000"/>
        </w:rPr>
        <w:t xml:space="preserve"> </w:t>
      </w:r>
      <w:r>
        <w:rPr>
          <w:rFonts w:ascii="Calibri" w:hAnsi="Calibri" w:cs="Calibri"/>
          <w:color w:val="000000"/>
          <w:sz w:val="24"/>
          <w:szCs w:val="24"/>
        </w:rPr>
        <w:t>– Till date</w:t>
      </w:r>
    </w:p>
    <w:p w14:paraId="62E10C91">
      <w:pPr>
        <w:pStyle w:val="27"/>
        <w:spacing w:line="360" w:lineRule="auto"/>
        <w:jc w:val="both"/>
        <w:rPr>
          <w:rFonts w:ascii="Calibri" w:hAnsi="Calibri" w:cs="Calibri"/>
          <w:b/>
          <w:color w:val="000000"/>
          <w:sz w:val="24"/>
          <w:szCs w:val="24"/>
        </w:rPr>
      </w:pPr>
      <w:r>
        <w:rPr>
          <w:rFonts w:ascii="Calibri" w:hAnsi="Calibri" w:cs="Calibri"/>
          <w:b/>
          <w:color w:val="000000"/>
          <w:sz w:val="24"/>
          <w:szCs w:val="24"/>
        </w:rPr>
        <w:t xml:space="preserve">Role              : </w:t>
      </w:r>
      <w:r>
        <w:rPr>
          <w:rFonts w:ascii="Calibri" w:hAnsi="Calibri" w:cs="Calibri"/>
          <w:color w:val="000000"/>
          <w:sz w:val="24"/>
          <w:szCs w:val="24"/>
        </w:rPr>
        <w:t>PeopleSoft Technical consultant.</w:t>
      </w:r>
    </w:p>
    <w:p w14:paraId="4A12C8A4">
      <w:pPr>
        <w:pStyle w:val="27"/>
        <w:spacing w:line="360" w:lineRule="auto"/>
        <w:jc w:val="both"/>
        <w:rPr>
          <w:rFonts w:ascii="Calibri" w:hAnsi="Calibri" w:cs="Calibri"/>
          <w:b/>
          <w:color w:val="000000"/>
          <w:sz w:val="24"/>
          <w:szCs w:val="24"/>
        </w:rPr>
      </w:pPr>
      <w:r>
        <w:rPr>
          <w:rFonts w:ascii="Calibri" w:hAnsi="Calibri" w:cs="Calibri"/>
          <w:b/>
          <w:color w:val="000000"/>
          <w:sz w:val="24"/>
          <w:szCs w:val="24"/>
        </w:rPr>
        <w:t xml:space="preserve">Environment: </w:t>
      </w:r>
      <w:r>
        <w:rPr>
          <w:rFonts w:ascii="Calibri" w:hAnsi="Calibri" w:cs="Calibri"/>
          <w:color w:val="000000"/>
          <w:sz w:val="24"/>
          <w:szCs w:val="24"/>
        </w:rPr>
        <w:t>People Tools 8.51, PeopleSoft FSCM 9.1.</w:t>
      </w:r>
    </w:p>
    <w:p w14:paraId="4F69AF0E">
      <w:pPr>
        <w:pStyle w:val="27"/>
        <w:spacing w:line="360" w:lineRule="auto"/>
        <w:jc w:val="both"/>
        <w:rPr>
          <w:rFonts w:ascii="Calibri" w:hAnsi="Calibri" w:cs="Calibri"/>
          <w:color w:val="000000"/>
          <w:sz w:val="24"/>
          <w:szCs w:val="24"/>
        </w:rPr>
      </w:pPr>
      <w:r>
        <w:rPr>
          <w:rFonts w:ascii="Calibri" w:hAnsi="Calibri" w:cs="Calibri"/>
          <w:b/>
          <w:color w:val="000000"/>
          <w:sz w:val="24"/>
          <w:szCs w:val="24"/>
        </w:rPr>
        <w:t xml:space="preserve">Description   : </w:t>
      </w:r>
      <w:r>
        <w:rPr>
          <w:rFonts w:ascii="Calibri" w:hAnsi="Calibri" w:cs="Calibri"/>
          <w:color w:val="000000"/>
          <w:sz w:val="24"/>
          <w:szCs w:val="24"/>
        </w:rPr>
        <w:tab/>
      </w:r>
      <w:r>
        <w:rPr>
          <w:rFonts w:ascii="Calibri" w:hAnsi="Calibri" w:cs="Calibri"/>
          <w:color w:val="000000"/>
          <w:sz w:val="24"/>
          <w:szCs w:val="24"/>
        </w:rPr>
        <w:t>Project with Involves in the maintenance of PeopleSoft 9.1 FSCM Modules such as e-procurement, Purchase Order, Account Payable etc.</w:t>
      </w:r>
    </w:p>
    <w:p w14:paraId="705B9A7D">
      <w:pPr>
        <w:pStyle w:val="25"/>
        <w:numPr>
          <w:ilvl w:val="0"/>
          <w:numId w:val="0"/>
        </w:numPr>
        <w:tabs>
          <w:tab w:val="clear" w:pos="720"/>
        </w:tabs>
        <w:spacing w:line="276" w:lineRule="auto"/>
        <w:jc w:val="both"/>
        <w:rPr>
          <w:rFonts w:ascii="Calibri" w:hAnsi="Calibri" w:cs="Calibri"/>
          <w:b/>
          <w:bCs/>
          <w:color w:val="000000"/>
          <w:sz w:val="24"/>
          <w:szCs w:val="24"/>
        </w:rPr>
      </w:pPr>
    </w:p>
    <w:p w14:paraId="6D8DE3B2">
      <w:pPr>
        <w:pStyle w:val="25"/>
        <w:numPr>
          <w:ilvl w:val="0"/>
          <w:numId w:val="0"/>
        </w:numPr>
        <w:tabs>
          <w:tab w:val="clear" w:pos="720"/>
        </w:tabs>
        <w:spacing w:line="276" w:lineRule="auto"/>
        <w:jc w:val="both"/>
        <w:rPr>
          <w:rFonts w:ascii="Calibri" w:hAnsi="Calibri" w:cs="Calibri"/>
          <w:b/>
          <w:bCs/>
          <w:color w:val="000000"/>
          <w:sz w:val="24"/>
          <w:szCs w:val="24"/>
        </w:rPr>
      </w:pPr>
      <w:r>
        <w:rPr>
          <w:rFonts w:ascii="Calibri" w:hAnsi="Calibri" w:cs="Calibri"/>
          <w:b/>
          <w:bCs/>
          <w:color w:val="000000"/>
          <w:sz w:val="24"/>
          <w:szCs w:val="24"/>
        </w:rPr>
        <w:t>Responsibilities:</w:t>
      </w:r>
    </w:p>
    <w:p w14:paraId="7779FBD1">
      <w:pPr>
        <w:pStyle w:val="25"/>
        <w:numPr>
          <w:ilvl w:val="0"/>
          <w:numId w:val="0"/>
        </w:numPr>
        <w:tabs>
          <w:tab w:val="clear" w:pos="720"/>
        </w:tabs>
        <w:spacing w:line="276" w:lineRule="auto"/>
        <w:jc w:val="both"/>
        <w:rPr>
          <w:rFonts w:ascii="Calibri" w:hAnsi="Calibri" w:cs="Calibri"/>
          <w:b/>
          <w:bCs/>
          <w:color w:val="000000"/>
          <w:sz w:val="24"/>
          <w:szCs w:val="24"/>
        </w:rPr>
      </w:pPr>
    </w:p>
    <w:p w14:paraId="092A34C2">
      <w:pPr>
        <w:pStyle w:val="25"/>
        <w:numPr>
          <w:ilvl w:val="0"/>
          <w:numId w:val="7"/>
        </w:numPr>
        <w:tabs>
          <w:tab w:val="left" w:pos="810"/>
          <w:tab w:val="clear" w:pos="720"/>
        </w:tabs>
        <w:spacing w:after="120" w:line="276" w:lineRule="auto"/>
        <w:ind w:left="810"/>
        <w:jc w:val="both"/>
        <w:rPr>
          <w:rFonts w:ascii="Calibri" w:hAnsi="Calibri" w:cs="Calibri"/>
          <w:color w:val="000000"/>
          <w:sz w:val="24"/>
          <w:szCs w:val="24"/>
        </w:rPr>
      </w:pPr>
      <w:r>
        <w:rPr>
          <w:rFonts w:ascii="Calibri" w:hAnsi="Calibri" w:cs="Calibri"/>
          <w:color w:val="000000"/>
          <w:sz w:val="24"/>
          <w:szCs w:val="24"/>
        </w:rPr>
        <w:t>Involved in Customizations, Enhancements and also Product support activities like Jobs monitoring and working on incidents and Interact with On-site team to clarify requirements.</w:t>
      </w:r>
    </w:p>
    <w:p w14:paraId="10BBE2AD">
      <w:pPr>
        <w:numPr>
          <w:ilvl w:val="0"/>
          <w:numId w:val="7"/>
        </w:numPr>
        <w:tabs>
          <w:tab w:val="left" w:pos="810"/>
        </w:tabs>
        <w:spacing w:line="276" w:lineRule="auto"/>
        <w:ind w:left="810"/>
        <w:jc w:val="both"/>
        <w:rPr>
          <w:rFonts w:ascii="Calibri" w:hAnsi="Calibri" w:cs="Calibri"/>
          <w:color w:val="000000"/>
        </w:rPr>
      </w:pPr>
      <w:r>
        <w:rPr>
          <w:rFonts w:ascii="Calibri" w:hAnsi="Calibri"/>
          <w:lang w:val="en-GB"/>
        </w:rPr>
        <w:t>Customized system applications and designed many applications from scratch.</w:t>
      </w:r>
    </w:p>
    <w:p w14:paraId="3077CB8C">
      <w:pPr>
        <w:tabs>
          <w:tab w:val="left" w:pos="810"/>
        </w:tabs>
        <w:spacing w:line="276" w:lineRule="auto"/>
        <w:ind w:left="810"/>
        <w:jc w:val="both"/>
        <w:rPr>
          <w:rFonts w:ascii="Calibri" w:hAnsi="Calibri" w:cs="Calibri"/>
          <w:color w:val="000000"/>
        </w:rPr>
      </w:pPr>
    </w:p>
    <w:p w14:paraId="351C70FB">
      <w:pPr>
        <w:numPr>
          <w:ilvl w:val="0"/>
          <w:numId w:val="7"/>
        </w:numPr>
        <w:tabs>
          <w:tab w:val="left" w:pos="810"/>
        </w:tabs>
        <w:suppressAutoHyphens w:val="0"/>
        <w:spacing w:after="120" w:line="276" w:lineRule="auto"/>
        <w:ind w:left="810"/>
        <w:jc w:val="both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Customized the Application by modifying the Records, Pages, using Application Designer to fulfill the Business user requirements.</w:t>
      </w:r>
    </w:p>
    <w:p w14:paraId="513D019D">
      <w:pPr>
        <w:numPr>
          <w:ilvl w:val="0"/>
          <w:numId w:val="7"/>
        </w:numPr>
        <w:tabs>
          <w:tab w:val="left" w:pos="810"/>
        </w:tabs>
        <w:suppressAutoHyphens w:val="0"/>
        <w:spacing w:after="120" w:line="276" w:lineRule="auto"/>
        <w:ind w:left="810"/>
        <w:jc w:val="both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 xml:space="preserve">Tailored People Code to implement data validation. </w:t>
      </w:r>
    </w:p>
    <w:p w14:paraId="3844B778">
      <w:pPr>
        <w:tabs>
          <w:tab w:val="left" w:pos="810"/>
        </w:tabs>
        <w:suppressAutoHyphens w:val="0"/>
        <w:spacing w:after="120" w:line="276" w:lineRule="auto"/>
        <w:jc w:val="both"/>
        <w:rPr>
          <w:rFonts w:ascii="Calibri" w:hAnsi="Calibri" w:cs="Calibri"/>
          <w:color w:val="000000"/>
        </w:rPr>
      </w:pPr>
    </w:p>
    <w:p w14:paraId="03B551AB">
      <w:pPr>
        <w:tabs>
          <w:tab w:val="left" w:pos="810"/>
        </w:tabs>
        <w:suppressAutoHyphens w:val="0"/>
        <w:spacing w:after="120" w:line="276" w:lineRule="auto"/>
        <w:jc w:val="both"/>
        <w:rPr>
          <w:rFonts w:ascii="Calibri" w:hAnsi="Calibri" w:cs="Calibri"/>
          <w:color w:val="000000"/>
        </w:rPr>
      </w:pPr>
    </w:p>
    <w:p w14:paraId="7B013B21">
      <w:pPr>
        <w:tabs>
          <w:tab w:val="left" w:pos="810"/>
        </w:tabs>
        <w:suppressAutoHyphens w:val="0"/>
        <w:spacing w:after="120" w:line="276" w:lineRule="auto"/>
        <w:jc w:val="both"/>
        <w:rPr>
          <w:rFonts w:ascii="Calibri" w:hAnsi="Calibri" w:cs="Calibri"/>
          <w:color w:val="000000"/>
        </w:rPr>
      </w:pPr>
    </w:p>
    <w:p w14:paraId="48174551">
      <w:pPr>
        <w:tabs>
          <w:tab w:val="left" w:pos="810"/>
        </w:tabs>
        <w:suppressAutoHyphens w:val="0"/>
        <w:spacing w:after="120" w:line="276" w:lineRule="auto"/>
        <w:jc w:val="both"/>
        <w:rPr>
          <w:rFonts w:ascii="Calibri" w:hAnsi="Calibri" w:cs="Calibri"/>
          <w:color w:val="000000"/>
        </w:rPr>
      </w:pPr>
    </w:p>
    <w:p w14:paraId="2172A64A">
      <w:pPr>
        <w:tabs>
          <w:tab w:val="left" w:pos="810"/>
        </w:tabs>
        <w:suppressAutoHyphens w:val="0"/>
        <w:spacing w:after="120" w:line="276" w:lineRule="auto"/>
        <w:jc w:val="both"/>
        <w:rPr>
          <w:rFonts w:ascii="Calibri" w:hAnsi="Calibri" w:cs="Calibri"/>
          <w:color w:val="000000"/>
        </w:rPr>
      </w:pPr>
    </w:p>
    <w:p w14:paraId="00B286AF">
      <w:pPr>
        <w:tabs>
          <w:tab w:val="left" w:pos="810"/>
        </w:tabs>
        <w:suppressAutoHyphens w:val="0"/>
        <w:spacing w:after="120" w:line="276" w:lineRule="auto"/>
        <w:jc w:val="both"/>
        <w:rPr>
          <w:rFonts w:ascii="Calibri" w:hAnsi="Calibri" w:cs="Calibri"/>
          <w:color w:val="000000"/>
        </w:rPr>
      </w:pPr>
    </w:p>
    <w:p w14:paraId="550D360F">
      <w:pPr>
        <w:tabs>
          <w:tab w:val="left" w:pos="810"/>
        </w:tabs>
        <w:suppressAutoHyphens w:val="0"/>
        <w:spacing w:after="120" w:line="276" w:lineRule="auto"/>
        <w:jc w:val="both"/>
        <w:rPr>
          <w:rFonts w:ascii="Calibri" w:hAnsi="Calibri" w:cs="Calibri"/>
          <w:color w:val="000000"/>
        </w:rPr>
      </w:pPr>
    </w:p>
    <w:p w14:paraId="7FF08F05">
      <w:pPr>
        <w:pStyle w:val="25"/>
        <w:numPr>
          <w:ilvl w:val="0"/>
          <w:numId w:val="7"/>
        </w:numPr>
        <w:tabs>
          <w:tab w:val="left" w:pos="810"/>
          <w:tab w:val="clear" w:pos="720"/>
        </w:tabs>
        <w:spacing w:after="120" w:line="276" w:lineRule="auto"/>
        <w:ind w:left="810"/>
        <w:jc w:val="both"/>
        <w:rPr>
          <w:rFonts w:ascii="Calibri" w:hAnsi="Calibri" w:cs="Calibri"/>
          <w:b/>
          <w:color w:val="000000"/>
          <w:sz w:val="24"/>
          <w:szCs w:val="24"/>
          <w:u w:val="single"/>
        </w:rPr>
      </w:pPr>
      <w:r>
        <w:rPr>
          <w:rFonts w:ascii="Calibri" w:hAnsi="Calibri" w:cs="Calibri"/>
          <w:color w:val="000000"/>
          <w:sz w:val="24"/>
          <w:szCs w:val="24"/>
        </w:rPr>
        <w:t xml:space="preserve">Created PS queries as a part of business requirements. </w:t>
      </w:r>
    </w:p>
    <w:p w14:paraId="6FF28447">
      <w:pPr>
        <w:pStyle w:val="25"/>
        <w:numPr>
          <w:ilvl w:val="0"/>
          <w:numId w:val="7"/>
        </w:numPr>
        <w:tabs>
          <w:tab w:val="left" w:pos="810"/>
          <w:tab w:val="clear" w:pos="720"/>
        </w:tabs>
        <w:spacing w:after="120" w:line="360" w:lineRule="auto"/>
        <w:ind w:left="810"/>
        <w:jc w:val="both"/>
        <w:rPr>
          <w:rFonts w:ascii="Calibri" w:hAnsi="Calibri" w:cs="Calibri"/>
          <w:b/>
          <w:color w:val="000000"/>
          <w:sz w:val="24"/>
          <w:szCs w:val="24"/>
          <w:u w:val="single"/>
        </w:rPr>
      </w:pPr>
      <w:r>
        <w:rPr>
          <w:rFonts w:ascii="Calibri" w:hAnsi="Calibri" w:cs="Calibri"/>
          <w:color w:val="000000"/>
          <w:sz w:val="24"/>
          <w:szCs w:val="24"/>
        </w:rPr>
        <w:t>Involved in Enhancement to Create an Interface to Load Positive pay into PS Build in Staging Tables.</w:t>
      </w:r>
    </w:p>
    <w:p w14:paraId="6C63353D">
      <w:pPr>
        <w:pStyle w:val="25"/>
        <w:numPr>
          <w:ilvl w:val="0"/>
          <w:numId w:val="7"/>
        </w:numPr>
        <w:tabs>
          <w:tab w:val="left" w:pos="810"/>
          <w:tab w:val="clear" w:pos="720"/>
        </w:tabs>
        <w:spacing w:after="120" w:line="360" w:lineRule="auto"/>
        <w:ind w:left="810"/>
        <w:jc w:val="both"/>
        <w:rPr>
          <w:rFonts w:ascii="Calibri" w:hAnsi="Calibri" w:cs="Calibri"/>
          <w:b/>
          <w:color w:val="000000"/>
          <w:sz w:val="24"/>
          <w:szCs w:val="24"/>
          <w:u w:val="single"/>
        </w:rPr>
      </w:pPr>
      <w:r>
        <w:rPr>
          <w:rFonts w:ascii="Calibri" w:hAnsi="Calibri" w:cs="Calibri"/>
          <w:color w:val="000000"/>
          <w:sz w:val="24"/>
          <w:szCs w:val="24"/>
        </w:rPr>
        <w:t>Also Involved in Enhancement to create run control pages with GLBUs and to replace inactive GLBUs with Active GLBUs.</w:t>
      </w:r>
    </w:p>
    <w:p w14:paraId="0A7E5925">
      <w:pPr>
        <w:pStyle w:val="25"/>
        <w:numPr>
          <w:ilvl w:val="0"/>
          <w:numId w:val="7"/>
        </w:numPr>
        <w:tabs>
          <w:tab w:val="left" w:pos="810"/>
          <w:tab w:val="clear" w:pos="720"/>
        </w:tabs>
        <w:spacing w:after="120" w:line="360" w:lineRule="auto"/>
        <w:ind w:left="810"/>
        <w:jc w:val="both"/>
        <w:rPr>
          <w:rFonts w:ascii="Calibri" w:hAnsi="Calibri" w:cs="Calibri"/>
          <w:b/>
          <w:color w:val="000000"/>
          <w:sz w:val="24"/>
          <w:szCs w:val="24"/>
          <w:u w:val="single"/>
        </w:rPr>
      </w:pPr>
      <w:r>
        <w:rPr>
          <w:rFonts w:ascii="Calibri" w:hAnsi="Calibri" w:cs="Calibri"/>
          <w:color w:val="000000"/>
          <w:sz w:val="24"/>
          <w:szCs w:val="24"/>
        </w:rPr>
        <w:t>Done few customizations to delivered App Engine process AP-APY2015, which can be used for Create Payments for Vouchers.</w:t>
      </w:r>
    </w:p>
    <w:p w14:paraId="539E9262">
      <w:pPr>
        <w:pStyle w:val="27"/>
        <w:spacing w:line="360" w:lineRule="auto"/>
        <w:jc w:val="both"/>
        <w:rPr>
          <w:rFonts w:ascii="Calibri" w:hAnsi="Calibri" w:cs="Calibri"/>
          <w:b/>
          <w:color w:val="000000"/>
          <w:sz w:val="24"/>
          <w:szCs w:val="24"/>
          <w:u w:val="single"/>
        </w:rPr>
      </w:pP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12700" cy="12700"/>
            <wp:effectExtent l="0" t="0" r="0" b="0"/>
            <wp:wrapNone/>
            <wp:docPr id="1" name="Picture 2" descr="https://rdxfootmark.naukri.com/v2/track/openCv?trackingInfo=98d9e65c983cb65b1c3873c56f57e157134f530e18705c4458440321091b5b581200190319495d5b0a4356014b4450530401195c1333471b1b1115495b58085248011503504e1c180c571833471b1b0618485f580a555601514841481f0f2b561358191b15001043095e08541b140e445745455d5f08054c1b00100317130d5d5d551c120a120011474a411b1213471b1b111547585c0d584a170816115c6&amp;docType=do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2" descr="https://rdxfootmark.naukri.com/v2/track/openCv?trackingInfo=98d9e65c983cb65b1c3873c56f57e157134f530e18705c4458440321091b5b581200190319495d5b0a4356014b4450530401195c1333471b1b1115495b58085248011503504e1c180c571833471b1b0618485f580a555601514841481f0f2b561358191b15001043095e08541b140e445745455d5f08054c1b00100317130d5d5d551c120a120011474a411b1213471b1b111547585c0d584a170816115c6&amp;docType=doc"/>
                    <pic:cNvPicPr>
                      <a:picLocks noChangeAspect="1"/>
                    </pic:cNvPicPr>
                  </pic:nvPicPr>
                  <pic:blipFill>
                    <a:blip r:link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sectPr>
      <w:footnotePr>
        <w:pos w:val="beneathText"/>
      </w:footnotePr>
      <w:pgSz w:w="12240" w:h="15840"/>
      <w:pgMar w:top="810" w:right="1080" w:bottom="63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Webdings">
    <w:panose1 w:val="05030102010509060703"/>
    <w:charset w:val="02"/>
    <w:family w:val="roman"/>
    <w:pitch w:val="default"/>
    <w:sig w:usb0="00000000" w:usb1="00000000" w:usb2="00000000" w:usb3="00000000" w:csb0="80000000" w:csb1="00000000"/>
  </w:font>
  <w:font w:name="Arial Unicode MS">
    <w:altName w:val="Arial"/>
    <w:panose1 w:val="020B0604020202020204"/>
    <w:charset w:val="00"/>
    <w:family w:val="roman"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Helv">
    <w:altName w:val="Segoe Print"/>
    <w:panose1 w:val="020B0604020202030204"/>
    <w:charset w:val="00"/>
    <w:family w:val="swiss"/>
    <w:pitch w:val="default"/>
    <w:sig w:usb0="00000003" w:usb1="00000000" w:usb2="00000000" w:usb3="00000000" w:csb0="00000001" w:csb1="00000000"/>
  </w:font>
  <w:font w:name="Palatino">
    <w:altName w:val="Book Antiqua"/>
    <w:panose1 w:val="00000000000000000000"/>
    <w:charset w:val="00"/>
    <w:family w:val="roman"/>
    <w:pitch w:val="default"/>
    <w:sig w:usb0="00000000" w:usb1="00000000" w:usb2="00000000" w:usb3="00000000" w:csb0="00040001" w:csb1="00000000"/>
  </w:font>
  <w:font w:name="MS Mincho">
    <w:altName w:val="Yu Gothic UI"/>
    <w:panose1 w:val="02020609040205080304"/>
    <w:charset w:val="80"/>
    <w:family w:val="modern"/>
    <w:pitch w:val="default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0001"/>
    <w:multiLevelType w:val="multilevel"/>
    <w:tmpl w:val="00000001"/>
    <w:lvl w:ilvl="0" w:tentative="0">
      <w:start w:val="1"/>
      <w:numFmt w:val="none"/>
      <w:pStyle w:val="2"/>
      <w:suff w:val="nothing"/>
      <w:lvlText w:val=""/>
      <w:lvlJc w:val="left"/>
      <w:pPr>
        <w:tabs>
          <w:tab w:val="left" w:pos="0"/>
        </w:tabs>
        <w:ind w:left="0" w:firstLine="0"/>
      </w:pPr>
    </w:lvl>
    <w:lvl w:ilvl="1" w:tentative="0">
      <w:start w:val="1"/>
      <w:numFmt w:val="none"/>
      <w:pStyle w:val="3"/>
      <w:suff w:val="nothing"/>
      <w:lvlText w:val=""/>
      <w:lvlJc w:val="left"/>
      <w:pPr>
        <w:tabs>
          <w:tab w:val="left" w:pos="0"/>
        </w:tabs>
        <w:ind w:left="0" w:firstLine="0"/>
      </w:pPr>
    </w:lvl>
    <w:lvl w:ilvl="2" w:tentative="0">
      <w:start w:val="1"/>
      <w:numFmt w:val="none"/>
      <w:pStyle w:val="4"/>
      <w:suff w:val="nothing"/>
      <w:lvlText w:val=""/>
      <w:lvlJc w:val="left"/>
      <w:pPr>
        <w:tabs>
          <w:tab w:val="left" w:pos="0"/>
        </w:tabs>
        <w:ind w:left="0" w:firstLine="0"/>
      </w:pPr>
    </w:lvl>
    <w:lvl w:ilvl="3" w:tentative="0">
      <w:start w:val="1"/>
      <w:numFmt w:val="none"/>
      <w:pStyle w:val="5"/>
      <w:suff w:val="nothing"/>
      <w:lvlText w:val=""/>
      <w:lvlJc w:val="left"/>
      <w:pPr>
        <w:tabs>
          <w:tab w:val="left" w:pos="0"/>
        </w:tabs>
        <w:ind w:left="0" w:firstLine="0"/>
      </w:pPr>
    </w:lvl>
    <w:lvl w:ilvl="4" w:tentative="0">
      <w:start w:val="1"/>
      <w:numFmt w:val="none"/>
      <w:pStyle w:val="6"/>
      <w:suff w:val="nothing"/>
      <w:lvlText w:val=""/>
      <w:lvlJc w:val="left"/>
      <w:pPr>
        <w:tabs>
          <w:tab w:val="left" w:pos="0"/>
        </w:tabs>
        <w:ind w:left="0" w:firstLine="0"/>
      </w:pPr>
    </w:lvl>
    <w:lvl w:ilvl="5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6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7" w:tentative="0">
      <w:start w:val="1"/>
      <w:numFmt w:val="none"/>
      <w:pStyle w:val="7"/>
      <w:suff w:val="nothing"/>
      <w:lvlText w:val=""/>
      <w:lvlJc w:val="left"/>
      <w:pPr>
        <w:tabs>
          <w:tab w:val="left" w:pos="0"/>
        </w:tabs>
        <w:ind w:left="0" w:firstLine="0"/>
      </w:pPr>
    </w:lvl>
    <w:lvl w:ilvl="8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</w:abstractNum>
  <w:abstractNum w:abstractNumId="1">
    <w:nsid w:val="00000002"/>
    <w:multiLevelType w:val="singleLevel"/>
    <w:tmpl w:val="00000002"/>
    <w:lvl w:ilvl="0" w:tentative="0">
      <w:start w:val="1"/>
      <w:numFmt w:val="bullet"/>
      <w:pStyle w:val="25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/>
      </w:rPr>
    </w:lvl>
  </w:abstractNum>
  <w:abstractNum w:abstractNumId="2">
    <w:nsid w:val="00000005"/>
    <w:multiLevelType w:val="singleLevel"/>
    <w:tmpl w:val="0000000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/>
      </w:rPr>
    </w:lvl>
  </w:abstractNum>
  <w:abstractNum w:abstractNumId="3">
    <w:nsid w:val="02BB69C0"/>
    <w:multiLevelType w:val="multilevel"/>
    <w:tmpl w:val="02BB69C0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>
    <w:nsid w:val="28F21382"/>
    <w:multiLevelType w:val="multilevel"/>
    <w:tmpl w:val="28F21382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>
    <w:nsid w:val="30310EC0"/>
    <w:multiLevelType w:val="multilevel"/>
    <w:tmpl w:val="30310EC0"/>
    <w:lvl w:ilvl="0" w:tentative="0">
      <w:start w:val="1"/>
      <w:numFmt w:val="bullet"/>
      <w:lvlText w:val=""/>
      <w:lvlJc w:val="left"/>
      <w:pPr>
        <w:tabs>
          <w:tab w:val="left" w:pos="630"/>
        </w:tabs>
        <w:ind w:left="63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tabs>
          <w:tab w:val="left" w:pos="1350"/>
        </w:tabs>
        <w:ind w:left="135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tabs>
          <w:tab w:val="left" w:pos="2070"/>
        </w:tabs>
        <w:ind w:left="207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tabs>
          <w:tab w:val="left" w:pos="2790"/>
        </w:tabs>
        <w:ind w:left="279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tabs>
          <w:tab w:val="left" w:pos="3510"/>
        </w:tabs>
        <w:ind w:left="351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tabs>
          <w:tab w:val="left" w:pos="4230"/>
        </w:tabs>
        <w:ind w:left="423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tabs>
          <w:tab w:val="left" w:pos="4950"/>
        </w:tabs>
        <w:ind w:left="495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tabs>
          <w:tab w:val="left" w:pos="5670"/>
        </w:tabs>
        <w:ind w:left="567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tabs>
          <w:tab w:val="left" w:pos="6390"/>
        </w:tabs>
        <w:ind w:left="6390" w:hanging="360"/>
      </w:pPr>
      <w:rPr>
        <w:rFonts w:hint="default" w:ascii="Wingdings" w:hAnsi="Wingdings"/>
      </w:rPr>
    </w:lvl>
  </w:abstractNum>
  <w:abstractNum w:abstractNumId="6">
    <w:nsid w:val="5F4A593C"/>
    <w:multiLevelType w:val="multilevel"/>
    <w:tmpl w:val="5F4A593C"/>
    <w:lvl w:ilvl="0" w:tentative="0">
      <w:start w:val="1"/>
      <w:numFmt w:val="bullet"/>
      <w:lvlText w:val=""/>
      <w:lvlJc w:val="left"/>
      <w:pPr>
        <w:ind w:left="1800" w:hanging="360"/>
      </w:pPr>
      <w:rPr>
        <w:rFonts w:ascii="Symbol" w:hAnsi="Symbol"/>
      </w:rPr>
    </w:lvl>
    <w:lvl w:ilvl="1" w:tentative="0">
      <w:start w:val="1"/>
      <w:numFmt w:val="bullet"/>
      <w:lvlText w:val="o"/>
      <w:lvlJc w:val="left"/>
      <w:pPr>
        <w:ind w:left="252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96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468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540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612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84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7560" w:hanging="360"/>
      </w:pPr>
      <w:rPr>
        <w:rFonts w:hint="default" w:ascii="Wingdings" w:hAnsi="Wingdings"/>
      </w:rPr>
    </w:lvl>
  </w:abstractNum>
  <w:num w:numId="1">
    <w:abstractNumId w:val="0"/>
  </w:num>
  <w:num w:numId="2">
    <w:abstractNumId w:val="1"/>
  </w:num>
  <w:num w:numId="3">
    <w:abstractNumId w:val="4"/>
  </w:num>
  <w:num w:numId="4">
    <w:abstractNumId w:val="2"/>
  </w:num>
  <w:num w:numId="5">
    <w:abstractNumId w:val="3"/>
  </w:num>
  <w:num w:numId="6">
    <w:abstractNumId w:val="5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displayBackgroundShape w:val="1"/>
  <w:bordersDoNotSurroundHeader w:val="0"/>
  <w:bordersDoNotSurroundFooter w:val="0"/>
  <w:documentProtection w:enforcement="0"/>
  <w:defaultTabStop w:val="720"/>
  <w:hyphenationZone w:val="360"/>
  <w:drawingGridHorizontalSpacing w:val="0"/>
  <w:drawingGridVerticalSpacing w:val="0"/>
  <w:displayHorizontalDrawingGridEvery w:val="0"/>
  <w:displayVerticalDrawingGridEvery w:val="0"/>
  <w:doNotUseMarginsForDrawingGridOrigin w:val="1"/>
  <w:drawingGridHorizontalOrigin w:val="0"/>
  <w:drawingGridVerticalOrigin w:val="0"/>
  <w:noPunctuationKerning w:val="1"/>
  <w:characterSpacingControl w:val="doNotCompress"/>
  <w:noLineBreaksAfter w:lang="zh-CN" w:val="([{·‘“〈《「『【〔〖（．［｛￡￥"/>
  <w:noLineBreaksBefore w:lang="zh-CN" w:val="!),.:;?]}¨·ˇˉ―‖’”…∶、。〃々〉》」』】〕〗！＂＇），．：；？］｀｜｝～￠"/>
  <w:footnotePr>
    <w:pos w:val="beneathText"/>
  </w:footnotePr>
  <w:compat>
    <w:spaceForUL/>
    <w:balanceSingleByteDoubleByteWidth/>
    <w:doNotLeaveBackslashAlone/>
    <w:ulTrailSpace/>
    <w:doNotExpandShiftReturn/>
    <w:adjustLineHeightInTable/>
    <w:underlineTabInNumLis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17B36"/>
    <w:rsid w:val="000005A6"/>
    <w:rsid w:val="00000FFB"/>
    <w:rsid w:val="00001272"/>
    <w:rsid w:val="000032CC"/>
    <w:rsid w:val="00011FFB"/>
    <w:rsid w:val="00017FC3"/>
    <w:rsid w:val="00022F45"/>
    <w:rsid w:val="00023812"/>
    <w:rsid w:val="00023E92"/>
    <w:rsid w:val="0002529A"/>
    <w:rsid w:val="000259F3"/>
    <w:rsid w:val="00026EB9"/>
    <w:rsid w:val="00031FE4"/>
    <w:rsid w:val="000353A6"/>
    <w:rsid w:val="00035450"/>
    <w:rsid w:val="000364AF"/>
    <w:rsid w:val="00044329"/>
    <w:rsid w:val="00050CD0"/>
    <w:rsid w:val="000575CB"/>
    <w:rsid w:val="0005794E"/>
    <w:rsid w:val="00061CCC"/>
    <w:rsid w:val="00077653"/>
    <w:rsid w:val="000804AD"/>
    <w:rsid w:val="0008150E"/>
    <w:rsid w:val="00081679"/>
    <w:rsid w:val="00086168"/>
    <w:rsid w:val="00090B9F"/>
    <w:rsid w:val="000B0E63"/>
    <w:rsid w:val="000B2002"/>
    <w:rsid w:val="000B2E8A"/>
    <w:rsid w:val="000C07C3"/>
    <w:rsid w:val="000D53A7"/>
    <w:rsid w:val="000E455B"/>
    <w:rsid w:val="000F1948"/>
    <w:rsid w:val="000F1A7D"/>
    <w:rsid w:val="000F1EB7"/>
    <w:rsid w:val="000F4DD0"/>
    <w:rsid w:val="000F71A5"/>
    <w:rsid w:val="00102FE1"/>
    <w:rsid w:val="00103DF7"/>
    <w:rsid w:val="0010736D"/>
    <w:rsid w:val="001102AF"/>
    <w:rsid w:val="001107D4"/>
    <w:rsid w:val="00113B0C"/>
    <w:rsid w:val="00116C3E"/>
    <w:rsid w:val="001170D0"/>
    <w:rsid w:val="00117F13"/>
    <w:rsid w:val="00123047"/>
    <w:rsid w:val="00123CDA"/>
    <w:rsid w:val="0012580D"/>
    <w:rsid w:val="00131936"/>
    <w:rsid w:val="0013264B"/>
    <w:rsid w:val="00133CDB"/>
    <w:rsid w:val="00135FD2"/>
    <w:rsid w:val="00140CCD"/>
    <w:rsid w:val="00143FAD"/>
    <w:rsid w:val="00145CB4"/>
    <w:rsid w:val="00146F0E"/>
    <w:rsid w:val="00147113"/>
    <w:rsid w:val="001475F8"/>
    <w:rsid w:val="00156C04"/>
    <w:rsid w:val="00157701"/>
    <w:rsid w:val="00160EA4"/>
    <w:rsid w:val="00160EE8"/>
    <w:rsid w:val="001615DF"/>
    <w:rsid w:val="00170C22"/>
    <w:rsid w:val="00171B28"/>
    <w:rsid w:val="00175332"/>
    <w:rsid w:val="0017580C"/>
    <w:rsid w:val="00177F00"/>
    <w:rsid w:val="001800D4"/>
    <w:rsid w:val="0018565E"/>
    <w:rsid w:val="00190A55"/>
    <w:rsid w:val="001919A0"/>
    <w:rsid w:val="00192D47"/>
    <w:rsid w:val="00194607"/>
    <w:rsid w:val="001A242B"/>
    <w:rsid w:val="001B4E02"/>
    <w:rsid w:val="001C259C"/>
    <w:rsid w:val="001C31F2"/>
    <w:rsid w:val="001D07EE"/>
    <w:rsid w:val="001D0CFB"/>
    <w:rsid w:val="001D24FF"/>
    <w:rsid w:val="001D2CA3"/>
    <w:rsid w:val="001D3536"/>
    <w:rsid w:val="001D3A8C"/>
    <w:rsid w:val="001E2B71"/>
    <w:rsid w:val="001E3D8A"/>
    <w:rsid w:val="001E451E"/>
    <w:rsid w:val="001E70E2"/>
    <w:rsid w:val="001F063F"/>
    <w:rsid w:val="001F2565"/>
    <w:rsid w:val="001F4343"/>
    <w:rsid w:val="001F495B"/>
    <w:rsid w:val="001F4F7F"/>
    <w:rsid w:val="001F7B5A"/>
    <w:rsid w:val="0020405A"/>
    <w:rsid w:val="00214414"/>
    <w:rsid w:val="00214F24"/>
    <w:rsid w:val="00220398"/>
    <w:rsid w:val="002203F2"/>
    <w:rsid w:val="00220C49"/>
    <w:rsid w:val="00221D04"/>
    <w:rsid w:val="0022459F"/>
    <w:rsid w:val="00226D6F"/>
    <w:rsid w:val="00230A20"/>
    <w:rsid w:val="0024631E"/>
    <w:rsid w:val="002629C4"/>
    <w:rsid w:val="00263017"/>
    <w:rsid w:val="00272F8A"/>
    <w:rsid w:val="00272FED"/>
    <w:rsid w:val="0027768E"/>
    <w:rsid w:val="002800E2"/>
    <w:rsid w:val="002811B6"/>
    <w:rsid w:val="00285848"/>
    <w:rsid w:val="00286954"/>
    <w:rsid w:val="00290EB0"/>
    <w:rsid w:val="00290EB2"/>
    <w:rsid w:val="002922C1"/>
    <w:rsid w:val="00293E94"/>
    <w:rsid w:val="0029695F"/>
    <w:rsid w:val="002A36FC"/>
    <w:rsid w:val="002A5687"/>
    <w:rsid w:val="002A799D"/>
    <w:rsid w:val="002A7A57"/>
    <w:rsid w:val="002B55A3"/>
    <w:rsid w:val="002C3C23"/>
    <w:rsid w:val="002C4E68"/>
    <w:rsid w:val="002C7453"/>
    <w:rsid w:val="002D42FA"/>
    <w:rsid w:val="002D4662"/>
    <w:rsid w:val="002D6C0A"/>
    <w:rsid w:val="002D6C31"/>
    <w:rsid w:val="002D7F9A"/>
    <w:rsid w:val="002E049F"/>
    <w:rsid w:val="002E12CA"/>
    <w:rsid w:val="002E1C74"/>
    <w:rsid w:val="002E2E29"/>
    <w:rsid w:val="002E4676"/>
    <w:rsid w:val="002E6723"/>
    <w:rsid w:val="002F1D17"/>
    <w:rsid w:val="002F2ED1"/>
    <w:rsid w:val="002F3B7C"/>
    <w:rsid w:val="002F5593"/>
    <w:rsid w:val="002F6F26"/>
    <w:rsid w:val="00301781"/>
    <w:rsid w:val="003054CE"/>
    <w:rsid w:val="00311C4C"/>
    <w:rsid w:val="00316C64"/>
    <w:rsid w:val="003176AC"/>
    <w:rsid w:val="00317A08"/>
    <w:rsid w:val="0032495E"/>
    <w:rsid w:val="00327ED7"/>
    <w:rsid w:val="003303B0"/>
    <w:rsid w:val="00332BC3"/>
    <w:rsid w:val="0033631F"/>
    <w:rsid w:val="003434A8"/>
    <w:rsid w:val="003465E4"/>
    <w:rsid w:val="00354A5E"/>
    <w:rsid w:val="0035606F"/>
    <w:rsid w:val="00356CED"/>
    <w:rsid w:val="00360D0F"/>
    <w:rsid w:val="00363010"/>
    <w:rsid w:val="003664E2"/>
    <w:rsid w:val="00366893"/>
    <w:rsid w:val="00382DD2"/>
    <w:rsid w:val="00385493"/>
    <w:rsid w:val="00395CC7"/>
    <w:rsid w:val="003A23D8"/>
    <w:rsid w:val="003A4402"/>
    <w:rsid w:val="003A4651"/>
    <w:rsid w:val="003A5DE0"/>
    <w:rsid w:val="003A63D4"/>
    <w:rsid w:val="003A742D"/>
    <w:rsid w:val="003B39DB"/>
    <w:rsid w:val="003B3CF2"/>
    <w:rsid w:val="003B666B"/>
    <w:rsid w:val="003C2872"/>
    <w:rsid w:val="003C355D"/>
    <w:rsid w:val="003C4502"/>
    <w:rsid w:val="003C6A2D"/>
    <w:rsid w:val="003C6AAA"/>
    <w:rsid w:val="003C7F19"/>
    <w:rsid w:val="003D24FB"/>
    <w:rsid w:val="003D3A08"/>
    <w:rsid w:val="003D55B5"/>
    <w:rsid w:val="003D785B"/>
    <w:rsid w:val="003E5E4B"/>
    <w:rsid w:val="003E61D5"/>
    <w:rsid w:val="003E6277"/>
    <w:rsid w:val="003F11BB"/>
    <w:rsid w:val="003F3539"/>
    <w:rsid w:val="003F5059"/>
    <w:rsid w:val="00400B32"/>
    <w:rsid w:val="00401403"/>
    <w:rsid w:val="00401D19"/>
    <w:rsid w:val="00405465"/>
    <w:rsid w:val="00406784"/>
    <w:rsid w:val="00421EE0"/>
    <w:rsid w:val="00422FB4"/>
    <w:rsid w:val="00426156"/>
    <w:rsid w:val="0043011F"/>
    <w:rsid w:val="0043055F"/>
    <w:rsid w:val="0043385E"/>
    <w:rsid w:val="0044113F"/>
    <w:rsid w:val="00443D03"/>
    <w:rsid w:val="004452A9"/>
    <w:rsid w:val="00446764"/>
    <w:rsid w:val="00462A4A"/>
    <w:rsid w:val="004652BC"/>
    <w:rsid w:val="0046603B"/>
    <w:rsid w:val="00471795"/>
    <w:rsid w:val="00471E73"/>
    <w:rsid w:val="00472E62"/>
    <w:rsid w:val="0047538B"/>
    <w:rsid w:val="004859C7"/>
    <w:rsid w:val="00496DAB"/>
    <w:rsid w:val="004A028F"/>
    <w:rsid w:val="004A1C0C"/>
    <w:rsid w:val="004A29CD"/>
    <w:rsid w:val="004A2A65"/>
    <w:rsid w:val="004B772C"/>
    <w:rsid w:val="004C0F8D"/>
    <w:rsid w:val="004C31CC"/>
    <w:rsid w:val="004C561D"/>
    <w:rsid w:val="004D0235"/>
    <w:rsid w:val="004D0A2C"/>
    <w:rsid w:val="004D4045"/>
    <w:rsid w:val="004F38D7"/>
    <w:rsid w:val="004F5333"/>
    <w:rsid w:val="004F7273"/>
    <w:rsid w:val="0050030C"/>
    <w:rsid w:val="0050713B"/>
    <w:rsid w:val="005109A1"/>
    <w:rsid w:val="005170F7"/>
    <w:rsid w:val="0052648C"/>
    <w:rsid w:val="005272A1"/>
    <w:rsid w:val="00532D68"/>
    <w:rsid w:val="005346F8"/>
    <w:rsid w:val="005506A6"/>
    <w:rsid w:val="00550944"/>
    <w:rsid w:val="005511AC"/>
    <w:rsid w:val="00557F8A"/>
    <w:rsid w:val="005606DE"/>
    <w:rsid w:val="00561622"/>
    <w:rsid w:val="00562D6B"/>
    <w:rsid w:val="00566325"/>
    <w:rsid w:val="00566C03"/>
    <w:rsid w:val="00570228"/>
    <w:rsid w:val="0057195D"/>
    <w:rsid w:val="005731F6"/>
    <w:rsid w:val="00575943"/>
    <w:rsid w:val="00575D46"/>
    <w:rsid w:val="005774CF"/>
    <w:rsid w:val="00580995"/>
    <w:rsid w:val="00580D21"/>
    <w:rsid w:val="0058324A"/>
    <w:rsid w:val="00583C75"/>
    <w:rsid w:val="00585065"/>
    <w:rsid w:val="005858FB"/>
    <w:rsid w:val="00585CA9"/>
    <w:rsid w:val="00585CF3"/>
    <w:rsid w:val="005A21E7"/>
    <w:rsid w:val="005A3656"/>
    <w:rsid w:val="005A3C63"/>
    <w:rsid w:val="005A5408"/>
    <w:rsid w:val="005A6301"/>
    <w:rsid w:val="005A7488"/>
    <w:rsid w:val="005C367D"/>
    <w:rsid w:val="005C56E3"/>
    <w:rsid w:val="005D47E6"/>
    <w:rsid w:val="005E0288"/>
    <w:rsid w:val="005E0A6D"/>
    <w:rsid w:val="005E1CA9"/>
    <w:rsid w:val="005E5F19"/>
    <w:rsid w:val="005F4D2D"/>
    <w:rsid w:val="006000D0"/>
    <w:rsid w:val="006010F3"/>
    <w:rsid w:val="0061020A"/>
    <w:rsid w:val="00615A74"/>
    <w:rsid w:val="00616A02"/>
    <w:rsid w:val="00620D1E"/>
    <w:rsid w:val="00625FFB"/>
    <w:rsid w:val="006267FD"/>
    <w:rsid w:val="00636DB6"/>
    <w:rsid w:val="00653A22"/>
    <w:rsid w:val="00654156"/>
    <w:rsid w:val="00654CA5"/>
    <w:rsid w:val="00657C1E"/>
    <w:rsid w:val="00660565"/>
    <w:rsid w:val="00670AD5"/>
    <w:rsid w:val="0067665B"/>
    <w:rsid w:val="0067785A"/>
    <w:rsid w:val="00687E7A"/>
    <w:rsid w:val="00690AE4"/>
    <w:rsid w:val="006A0D27"/>
    <w:rsid w:val="006A486E"/>
    <w:rsid w:val="006A6A41"/>
    <w:rsid w:val="006B6E13"/>
    <w:rsid w:val="006C3015"/>
    <w:rsid w:val="006C5742"/>
    <w:rsid w:val="006D393B"/>
    <w:rsid w:val="006D587E"/>
    <w:rsid w:val="006D7085"/>
    <w:rsid w:val="006F2104"/>
    <w:rsid w:val="00700B92"/>
    <w:rsid w:val="0070155F"/>
    <w:rsid w:val="007030AD"/>
    <w:rsid w:val="00706D10"/>
    <w:rsid w:val="00710821"/>
    <w:rsid w:val="00710D6C"/>
    <w:rsid w:val="007123C5"/>
    <w:rsid w:val="007141C5"/>
    <w:rsid w:val="00716A02"/>
    <w:rsid w:val="00720602"/>
    <w:rsid w:val="00727D21"/>
    <w:rsid w:val="00731016"/>
    <w:rsid w:val="00731E97"/>
    <w:rsid w:val="00740DEB"/>
    <w:rsid w:val="00740EF8"/>
    <w:rsid w:val="00742BDF"/>
    <w:rsid w:val="007544F9"/>
    <w:rsid w:val="00754D4E"/>
    <w:rsid w:val="00756EA1"/>
    <w:rsid w:val="00757874"/>
    <w:rsid w:val="00761766"/>
    <w:rsid w:val="00761F7A"/>
    <w:rsid w:val="0076344C"/>
    <w:rsid w:val="0076536B"/>
    <w:rsid w:val="00766FC6"/>
    <w:rsid w:val="007710A8"/>
    <w:rsid w:val="00771D01"/>
    <w:rsid w:val="00775BBC"/>
    <w:rsid w:val="00776FE2"/>
    <w:rsid w:val="00781D0A"/>
    <w:rsid w:val="00783676"/>
    <w:rsid w:val="007923A7"/>
    <w:rsid w:val="007935A5"/>
    <w:rsid w:val="007A0B80"/>
    <w:rsid w:val="007A1155"/>
    <w:rsid w:val="007B2D2B"/>
    <w:rsid w:val="007B38C3"/>
    <w:rsid w:val="007C1456"/>
    <w:rsid w:val="007C597A"/>
    <w:rsid w:val="007D2839"/>
    <w:rsid w:val="007E2768"/>
    <w:rsid w:val="007E33F6"/>
    <w:rsid w:val="007E51F8"/>
    <w:rsid w:val="007E5DA4"/>
    <w:rsid w:val="007E6EAD"/>
    <w:rsid w:val="007E7EDC"/>
    <w:rsid w:val="007F09E3"/>
    <w:rsid w:val="0080049F"/>
    <w:rsid w:val="00803CF4"/>
    <w:rsid w:val="00806588"/>
    <w:rsid w:val="00813FEB"/>
    <w:rsid w:val="00814BDD"/>
    <w:rsid w:val="00814DF8"/>
    <w:rsid w:val="00816E7F"/>
    <w:rsid w:val="00817756"/>
    <w:rsid w:val="00817B36"/>
    <w:rsid w:val="00821B21"/>
    <w:rsid w:val="00823E21"/>
    <w:rsid w:val="00830B8B"/>
    <w:rsid w:val="00847DAE"/>
    <w:rsid w:val="0085141B"/>
    <w:rsid w:val="008515A3"/>
    <w:rsid w:val="00851601"/>
    <w:rsid w:val="00851F32"/>
    <w:rsid w:val="00861EB7"/>
    <w:rsid w:val="00862F3B"/>
    <w:rsid w:val="00872247"/>
    <w:rsid w:val="00874BF3"/>
    <w:rsid w:val="00881D82"/>
    <w:rsid w:val="0088218F"/>
    <w:rsid w:val="00887B34"/>
    <w:rsid w:val="008937B3"/>
    <w:rsid w:val="008974BA"/>
    <w:rsid w:val="00897A32"/>
    <w:rsid w:val="008A0066"/>
    <w:rsid w:val="008B093E"/>
    <w:rsid w:val="008B3DC8"/>
    <w:rsid w:val="008B41E6"/>
    <w:rsid w:val="008B6B9A"/>
    <w:rsid w:val="008B6E03"/>
    <w:rsid w:val="008C1207"/>
    <w:rsid w:val="008C3B8D"/>
    <w:rsid w:val="008C66A9"/>
    <w:rsid w:val="008C7E95"/>
    <w:rsid w:val="008D1831"/>
    <w:rsid w:val="008D38BA"/>
    <w:rsid w:val="008D6EA7"/>
    <w:rsid w:val="008E1564"/>
    <w:rsid w:val="008E1D2A"/>
    <w:rsid w:val="008E2FF5"/>
    <w:rsid w:val="008E3B66"/>
    <w:rsid w:val="008E676F"/>
    <w:rsid w:val="00905011"/>
    <w:rsid w:val="009127FA"/>
    <w:rsid w:val="00914033"/>
    <w:rsid w:val="009227C5"/>
    <w:rsid w:val="009300DC"/>
    <w:rsid w:val="0093046D"/>
    <w:rsid w:val="009305FA"/>
    <w:rsid w:val="00931FBA"/>
    <w:rsid w:val="00934543"/>
    <w:rsid w:val="009445DC"/>
    <w:rsid w:val="009453D7"/>
    <w:rsid w:val="00945946"/>
    <w:rsid w:val="009469C6"/>
    <w:rsid w:val="00971DB1"/>
    <w:rsid w:val="0097316F"/>
    <w:rsid w:val="009741C4"/>
    <w:rsid w:val="00984ABE"/>
    <w:rsid w:val="00991F76"/>
    <w:rsid w:val="00992397"/>
    <w:rsid w:val="009A4374"/>
    <w:rsid w:val="009B1615"/>
    <w:rsid w:val="009B2BF5"/>
    <w:rsid w:val="009C1C88"/>
    <w:rsid w:val="009C4C9B"/>
    <w:rsid w:val="009C5401"/>
    <w:rsid w:val="009D128C"/>
    <w:rsid w:val="009D37B8"/>
    <w:rsid w:val="009D3AD3"/>
    <w:rsid w:val="009D53C7"/>
    <w:rsid w:val="009D6C48"/>
    <w:rsid w:val="009E478B"/>
    <w:rsid w:val="009F48AB"/>
    <w:rsid w:val="009F5A49"/>
    <w:rsid w:val="009F5D16"/>
    <w:rsid w:val="00A01584"/>
    <w:rsid w:val="00A04911"/>
    <w:rsid w:val="00A24A11"/>
    <w:rsid w:val="00A252AA"/>
    <w:rsid w:val="00A25F87"/>
    <w:rsid w:val="00A30722"/>
    <w:rsid w:val="00A30A4E"/>
    <w:rsid w:val="00A34F20"/>
    <w:rsid w:val="00A35CA5"/>
    <w:rsid w:val="00A4000E"/>
    <w:rsid w:val="00A4453A"/>
    <w:rsid w:val="00A45457"/>
    <w:rsid w:val="00A55ABC"/>
    <w:rsid w:val="00A5677C"/>
    <w:rsid w:val="00A5783B"/>
    <w:rsid w:val="00A62E20"/>
    <w:rsid w:val="00A64B48"/>
    <w:rsid w:val="00A66374"/>
    <w:rsid w:val="00A66D15"/>
    <w:rsid w:val="00A66F6F"/>
    <w:rsid w:val="00A704CE"/>
    <w:rsid w:val="00A71B0B"/>
    <w:rsid w:val="00A848F1"/>
    <w:rsid w:val="00A84A93"/>
    <w:rsid w:val="00A855F1"/>
    <w:rsid w:val="00A86D4E"/>
    <w:rsid w:val="00A9276F"/>
    <w:rsid w:val="00A92FBD"/>
    <w:rsid w:val="00A939E1"/>
    <w:rsid w:val="00A94572"/>
    <w:rsid w:val="00A96C6A"/>
    <w:rsid w:val="00AA0BC7"/>
    <w:rsid w:val="00AA28F0"/>
    <w:rsid w:val="00AA67F7"/>
    <w:rsid w:val="00AA7E53"/>
    <w:rsid w:val="00AB41F3"/>
    <w:rsid w:val="00AC4AF0"/>
    <w:rsid w:val="00AC735C"/>
    <w:rsid w:val="00AD38A9"/>
    <w:rsid w:val="00AE06B0"/>
    <w:rsid w:val="00AE1718"/>
    <w:rsid w:val="00AE2B3C"/>
    <w:rsid w:val="00AE46EF"/>
    <w:rsid w:val="00AF1571"/>
    <w:rsid w:val="00AF20AC"/>
    <w:rsid w:val="00AF279C"/>
    <w:rsid w:val="00AF7BE3"/>
    <w:rsid w:val="00B1049F"/>
    <w:rsid w:val="00B10FC0"/>
    <w:rsid w:val="00B112A0"/>
    <w:rsid w:val="00B1230F"/>
    <w:rsid w:val="00B123C4"/>
    <w:rsid w:val="00B1395D"/>
    <w:rsid w:val="00B14E65"/>
    <w:rsid w:val="00B14E8A"/>
    <w:rsid w:val="00B16C23"/>
    <w:rsid w:val="00B21ACD"/>
    <w:rsid w:val="00B250BE"/>
    <w:rsid w:val="00B2657C"/>
    <w:rsid w:val="00B31445"/>
    <w:rsid w:val="00B353D4"/>
    <w:rsid w:val="00B358F2"/>
    <w:rsid w:val="00B40B12"/>
    <w:rsid w:val="00B434CE"/>
    <w:rsid w:val="00B56BD2"/>
    <w:rsid w:val="00B64F82"/>
    <w:rsid w:val="00B706B6"/>
    <w:rsid w:val="00B76096"/>
    <w:rsid w:val="00B8261A"/>
    <w:rsid w:val="00B83A21"/>
    <w:rsid w:val="00B8499F"/>
    <w:rsid w:val="00B85FC6"/>
    <w:rsid w:val="00B8729E"/>
    <w:rsid w:val="00B8751B"/>
    <w:rsid w:val="00B91991"/>
    <w:rsid w:val="00B92693"/>
    <w:rsid w:val="00BA085A"/>
    <w:rsid w:val="00BA4C11"/>
    <w:rsid w:val="00BB14F6"/>
    <w:rsid w:val="00BB15A6"/>
    <w:rsid w:val="00BB285A"/>
    <w:rsid w:val="00BB4EE8"/>
    <w:rsid w:val="00BB7BB4"/>
    <w:rsid w:val="00BB7F57"/>
    <w:rsid w:val="00BC3EC6"/>
    <w:rsid w:val="00BC5C4D"/>
    <w:rsid w:val="00BD1E61"/>
    <w:rsid w:val="00BD5B2F"/>
    <w:rsid w:val="00BD627E"/>
    <w:rsid w:val="00BE38E0"/>
    <w:rsid w:val="00BE5FD2"/>
    <w:rsid w:val="00BF2164"/>
    <w:rsid w:val="00BF2ACA"/>
    <w:rsid w:val="00BF651B"/>
    <w:rsid w:val="00BF69AA"/>
    <w:rsid w:val="00C02BA1"/>
    <w:rsid w:val="00C02D23"/>
    <w:rsid w:val="00C04CD1"/>
    <w:rsid w:val="00C0533C"/>
    <w:rsid w:val="00C05650"/>
    <w:rsid w:val="00C06F69"/>
    <w:rsid w:val="00C107D6"/>
    <w:rsid w:val="00C15BA0"/>
    <w:rsid w:val="00C20130"/>
    <w:rsid w:val="00C2163D"/>
    <w:rsid w:val="00C22D39"/>
    <w:rsid w:val="00C240E6"/>
    <w:rsid w:val="00C26777"/>
    <w:rsid w:val="00C319AC"/>
    <w:rsid w:val="00C31E2F"/>
    <w:rsid w:val="00C32628"/>
    <w:rsid w:val="00C34D5D"/>
    <w:rsid w:val="00C416F6"/>
    <w:rsid w:val="00C419C4"/>
    <w:rsid w:val="00C455CA"/>
    <w:rsid w:val="00C45783"/>
    <w:rsid w:val="00C5040B"/>
    <w:rsid w:val="00C50ADD"/>
    <w:rsid w:val="00C51309"/>
    <w:rsid w:val="00C51649"/>
    <w:rsid w:val="00C520A2"/>
    <w:rsid w:val="00C5494B"/>
    <w:rsid w:val="00C56B04"/>
    <w:rsid w:val="00C616EF"/>
    <w:rsid w:val="00C6316E"/>
    <w:rsid w:val="00C76054"/>
    <w:rsid w:val="00C81B83"/>
    <w:rsid w:val="00C83AB2"/>
    <w:rsid w:val="00C8655E"/>
    <w:rsid w:val="00C87374"/>
    <w:rsid w:val="00C87406"/>
    <w:rsid w:val="00C93309"/>
    <w:rsid w:val="00C935FF"/>
    <w:rsid w:val="00C947AA"/>
    <w:rsid w:val="00C9551C"/>
    <w:rsid w:val="00CA1A20"/>
    <w:rsid w:val="00CA59E3"/>
    <w:rsid w:val="00CA5E4B"/>
    <w:rsid w:val="00CA711A"/>
    <w:rsid w:val="00CB6D1A"/>
    <w:rsid w:val="00CC6089"/>
    <w:rsid w:val="00CC6AA1"/>
    <w:rsid w:val="00CD2257"/>
    <w:rsid w:val="00CD5BD2"/>
    <w:rsid w:val="00CD616B"/>
    <w:rsid w:val="00CF1AC0"/>
    <w:rsid w:val="00CF3340"/>
    <w:rsid w:val="00CF6A96"/>
    <w:rsid w:val="00CF6BBE"/>
    <w:rsid w:val="00CF750F"/>
    <w:rsid w:val="00D03662"/>
    <w:rsid w:val="00D045AF"/>
    <w:rsid w:val="00D16893"/>
    <w:rsid w:val="00D22A95"/>
    <w:rsid w:val="00D23FCE"/>
    <w:rsid w:val="00D26415"/>
    <w:rsid w:val="00D26D41"/>
    <w:rsid w:val="00D27CD1"/>
    <w:rsid w:val="00D3340A"/>
    <w:rsid w:val="00D349E6"/>
    <w:rsid w:val="00D362F3"/>
    <w:rsid w:val="00D3738E"/>
    <w:rsid w:val="00D40D9A"/>
    <w:rsid w:val="00D44A5C"/>
    <w:rsid w:val="00D46A07"/>
    <w:rsid w:val="00D52E34"/>
    <w:rsid w:val="00D53720"/>
    <w:rsid w:val="00D552AE"/>
    <w:rsid w:val="00D55DF2"/>
    <w:rsid w:val="00D57856"/>
    <w:rsid w:val="00D64742"/>
    <w:rsid w:val="00D66088"/>
    <w:rsid w:val="00D738C8"/>
    <w:rsid w:val="00D75607"/>
    <w:rsid w:val="00D7789A"/>
    <w:rsid w:val="00D86F0B"/>
    <w:rsid w:val="00D87A32"/>
    <w:rsid w:val="00D90840"/>
    <w:rsid w:val="00D9178A"/>
    <w:rsid w:val="00D946B5"/>
    <w:rsid w:val="00D97393"/>
    <w:rsid w:val="00DA3605"/>
    <w:rsid w:val="00DB2037"/>
    <w:rsid w:val="00DB5ABB"/>
    <w:rsid w:val="00DB667E"/>
    <w:rsid w:val="00DC4E94"/>
    <w:rsid w:val="00DD03F5"/>
    <w:rsid w:val="00DD5E4E"/>
    <w:rsid w:val="00DD68C7"/>
    <w:rsid w:val="00DE1C32"/>
    <w:rsid w:val="00DE3FF2"/>
    <w:rsid w:val="00DF0E9C"/>
    <w:rsid w:val="00DF1458"/>
    <w:rsid w:val="00DF1BE7"/>
    <w:rsid w:val="00DF2468"/>
    <w:rsid w:val="00DF44C1"/>
    <w:rsid w:val="00E00FF5"/>
    <w:rsid w:val="00E070DC"/>
    <w:rsid w:val="00E0723D"/>
    <w:rsid w:val="00E21ADF"/>
    <w:rsid w:val="00E37E54"/>
    <w:rsid w:val="00E44EC3"/>
    <w:rsid w:val="00E4721A"/>
    <w:rsid w:val="00E50FD8"/>
    <w:rsid w:val="00E52C52"/>
    <w:rsid w:val="00E5362C"/>
    <w:rsid w:val="00E53F34"/>
    <w:rsid w:val="00E57B85"/>
    <w:rsid w:val="00E63100"/>
    <w:rsid w:val="00E643A8"/>
    <w:rsid w:val="00E64DFE"/>
    <w:rsid w:val="00E84EF3"/>
    <w:rsid w:val="00E92FA4"/>
    <w:rsid w:val="00E93139"/>
    <w:rsid w:val="00E95AB9"/>
    <w:rsid w:val="00E96AD6"/>
    <w:rsid w:val="00EA4622"/>
    <w:rsid w:val="00EA4C37"/>
    <w:rsid w:val="00EA7BAC"/>
    <w:rsid w:val="00EB2D2F"/>
    <w:rsid w:val="00EC251A"/>
    <w:rsid w:val="00EC2F6B"/>
    <w:rsid w:val="00EC42C9"/>
    <w:rsid w:val="00EC73A2"/>
    <w:rsid w:val="00ED17C2"/>
    <w:rsid w:val="00ED2455"/>
    <w:rsid w:val="00ED3B34"/>
    <w:rsid w:val="00ED3D48"/>
    <w:rsid w:val="00EE316C"/>
    <w:rsid w:val="00EE3E71"/>
    <w:rsid w:val="00EE48D1"/>
    <w:rsid w:val="00EF44E3"/>
    <w:rsid w:val="00EF4ECC"/>
    <w:rsid w:val="00F0001A"/>
    <w:rsid w:val="00F10A8A"/>
    <w:rsid w:val="00F2162E"/>
    <w:rsid w:val="00F3143E"/>
    <w:rsid w:val="00F328D3"/>
    <w:rsid w:val="00F341B2"/>
    <w:rsid w:val="00F349E4"/>
    <w:rsid w:val="00F364FA"/>
    <w:rsid w:val="00F43B32"/>
    <w:rsid w:val="00F52EA0"/>
    <w:rsid w:val="00F537B1"/>
    <w:rsid w:val="00F545AD"/>
    <w:rsid w:val="00F628AD"/>
    <w:rsid w:val="00F6379A"/>
    <w:rsid w:val="00F64ADC"/>
    <w:rsid w:val="00F7087B"/>
    <w:rsid w:val="00F75823"/>
    <w:rsid w:val="00F77BD5"/>
    <w:rsid w:val="00F809F1"/>
    <w:rsid w:val="00F81710"/>
    <w:rsid w:val="00F826F9"/>
    <w:rsid w:val="00F83582"/>
    <w:rsid w:val="00F9217E"/>
    <w:rsid w:val="00F92863"/>
    <w:rsid w:val="00F961CE"/>
    <w:rsid w:val="00FA0544"/>
    <w:rsid w:val="00FA05D1"/>
    <w:rsid w:val="00FA753A"/>
    <w:rsid w:val="00FB4B7F"/>
    <w:rsid w:val="00FC1DF4"/>
    <w:rsid w:val="00FC793A"/>
    <w:rsid w:val="00FD05A4"/>
    <w:rsid w:val="00FD0658"/>
    <w:rsid w:val="00FD7CFE"/>
    <w:rsid w:val="00FE5137"/>
    <w:rsid w:val="00FE53EF"/>
    <w:rsid w:val="00FF6BEE"/>
    <w:rsid w:val="1A31149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Times New Roma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iPriority="9" w:name="heading 6"/>
    <w:lsdException w:qFormat="1" w:uiPriority="9" w:name="heading 7"/>
    <w:lsdException w:qFormat="1" w:unhideWhenUsed="0" w:uiPriority="0" w:semiHidden="0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nhideWhenUsed="0" w:uiPriority="99" w:semiHidden="0" w:name="header"/>
    <w:lsdException w:unhideWhenUsed="0" w:uiPriority="0" w:name="footer"/>
    <w:lsdException w:uiPriority="99" w:name="index heading"/>
    <w:lsdException w:qFormat="1" w:unhideWhenUsed="0" w:uiPriority="0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nhideWhenUsed="0" w:uiPriority="0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nhideWhenUsed="0" w:uiPriority="0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/>
    <w:lsdException w:uiPriority="99" w:name="Closing"/>
    <w:lsdException w:uiPriority="99" w:name="Signature"/>
    <w:lsdException w:unhideWhenUsed="0" w:uiPriority="0" w:name="Default Paragraph Font"/>
    <w:lsdException w:unhideWhenUsed="0" w:uiPriority="0" w:name="Body Text"/>
    <w:lsdException w:unhideWhenUsed="0" w:uiPriority="0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0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iPriority="99" w:name="Block Text"/>
    <w:lsdException w:unhideWhenUsed="0" w:uiPriority="0" w:name="Hyperlink"/>
    <w:lsdException w:unhideWhenUsed="0" w:uiPriority="0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nhideWhenUsed="0" w:uiPriority="0" w:semiHidden="0" w:name="Plain Text"/>
    <w:lsdException w:uiPriority="99" w:name="E-mail Signature"/>
    <w:lsdException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nhideWhenUsed="0" w:uiPriority="0" w:semiHidden="0" w:name="HTML Preformatted"/>
    <w:lsdException w:uiPriority="99" w:name="HTML Sample"/>
    <w:lsdException w:unhideWhenUsed="0" w:uiPriority="0" w:semiHidden="0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uppressAutoHyphens/>
    </w:pPr>
    <w:rPr>
      <w:sz w:val="24"/>
      <w:szCs w:val="24"/>
      <w:lang w:val="en-US" w:eastAsia="ar-SA" w:bidi="ar-SA"/>
    </w:rPr>
  </w:style>
  <w:style w:type="paragraph" w:styleId="2">
    <w:name w:val="heading 1"/>
    <w:basedOn w:val="1"/>
    <w:next w:val="1"/>
    <w:qFormat/>
    <w:uiPriority w:val="0"/>
    <w:pPr>
      <w:keepNext/>
      <w:numPr>
        <w:ilvl w:val="0"/>
        <w:numId w:val="1"/>
      </w:numPr>
      <w:ind w:left="0" w:right="0" w:firstLine="0"/>
      <w:outlineLvl w:val="0"/>
    </w:pPr>
    <w:rPr>
      <w:b/>
      <w:bCs/>
    </w:rPr>
  </w:style>
  <w:style w:type="paragraph" w:styleId="3">
    <w:name w:val="heading 2"/>
    <w:basedOn w:val="1"/>
    <w:next w:val="1"/>
    <w:qFormat/>
    <w:uiPriority w:val="0"/>
    <w:pPr>
      <w:keepNext/>
      <w:numPr>
        <w:ilvl w:val="1"/>
        <w:numId w:val="1"/>
      </w:numPr>
      <w:ind w:left="720" w:right="0" w:firstLine="0"/>
      <w:outlineLvl w:val="1"/>
    </w:pPr>
    <w:rPr>
      <w:rFonts w:ascii="Verdana" w:hAnsi="Verdana"/>
      <w:b/>
      <w:bCs/>
    </w:rPr>
  </w:style>
  <w:style w:type="paragraph" w:styleId="4">
    <w:name w:val="heading 3"/>
    <w:basedOn w:val="1"/>
    <w:next w:val="1"/>
    <w:qFormat/>
    <w:uiPriority w:val="0"/>
    <w:pPr>
      <w:keepNext/>
      <w:numPr>
        <w:ilvl w:val="2"/>
        <w:numId w:val="1"/>
      </w:numPr>
      <w:ind w:left="0" w:right="0" w:firstLine="0"/>
      <w:outlineLvl w:val="2"/>
    </w:pPr>
    <w:rPr>
      <w:rFonts w:ascii="Verdana" w:hAnsi="Verdana"/>
      <w:b/>
      <w:bCs/>
      <w:sz w:val="18"/>
    </w:rPr>
  </w:style>
  <w:style w:type="paragraph" w:styleId="5">
    <w:name w:val="heading 4"/>
    <w:basedOn w:val="1"/>
    <w:next w:val="1"/>
    <w:qFormat/>
    <w:uiPriority w:val="0"/>
    <w:pPr>
      <w:keepNext/>
      <w:numPr>
        <w:ilvl w:val="3"/>
        <w:numId w:val="1"/>
      </w:numPr>
      <w:spacing w:line="360" w:lineRule="auto"/>
      <w:ind w:left="720" w:right="0" w:firstLine="0"/>
      <w:outlineLvl w:val="3"/>
    </w:pPr>
    <w:rPr>
      <w:rFonts w:ascii="Verdana" w:hAnsi="Verdana"/>
      <w:sz w:val="28"/>
    </w:rPr>
  </w:style>
  <w:style w:type="paragraph" w:styleId="6">
    <w:name w:val="heading 5"/>
    <w:basedOn w:val="1"/>
    <w:next w:val="1"/>
    <w:qFormat/>
    <w:uiPriority w:val="0"/>
    <w:pPr>
      <w:keepNext/>
      <w:numPr>
        <w:ilvl w:val="4"/>
        <w:numId w:val="1"/>
      </w:numPr>
      <w:ind w:left="0" w:right="0" w:firstLine="0"/>
      <w:outlineLvl w:val="4"/>
    </w:pPr>
    <w:rPr>
      <w:rFonts w:ascii="Verdana" w:hAnsi="Verdana"/>
      <w:b/>
      <w:bCs/>
      <w:sz w:val="20"/>
    </w:rPr>
  </w:style>
  <w:style w:type="paragraph" w:styleId="7">
    <w:name w:val="heading 8"/>
    <w:basedOn w:val="1"/>
    <w:next w:val="1"/>
    <w:qFormat/>
    <w:uiPriority w:val="0"/>
    <w:pPr>
      <w:keepNext/>
      <w:numPr>
        <w:ilvl w:val="7"/>
        <w:numId w:val="1"/>
      </w:numPr>
      <w:ind w:left="0" w:right="0" w:firstLine="0"/>
      <w:jc w:val="both"/>
      <w:outlineLvl w:val="7"/>
    </w:pPr>
    <w:rPr>
      <w:b/>
      <w:bCs/>
      <w:sz w:val="20"/>
      <w:szCs w:val="20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unhideWhenUsed/>
    <w:uiPriority w:val="99"/>
    <w:tblPr>
      <w:tblStyle w:val="9"/>
      <w:tblCellMar>
        <w:top w:w="0" w:type="dxa"/>
        <w:left w:w="108" w:type="dxa"/>
        <w:bottom w:w="0" w:type="dxa"/>
        <w:right w:w="108" w:type="dxa"/>
      </w:tblCellMar>
    </w:tblPr>
    <w:trPr>
      <w:wBefore w:w="0" w:type="dxa"/>
    </w:trPr>
  </w:style>
  <w:style w:type="paragraph" w:styleId="10">
    <w:name w:val="Balloon Text"/>
    <w:basedOn w:val="1"/>
    <w:link w:val="82"/>
    <w:semiHidden/>
    <w:unhideWhenUsed/>
    <w:uiPriority w:val="99"/>
    <w:rPr>
      <w:rFonts w:ascii="Tahoma" w:hAnsi="Tahoma"/>
      <w:sz w:val="16"/>
      <w:szCs w:val="16"/>
    </w:rPr>
  </w:style>
  <w:style w:type="paragraph" w:styleId="11">
    <w:name w:val="Body Text"/>
    <w:basedOn w:val="1"/>
    <w:semiHidden/>
    <w:uiPriority w:val="0"/>
    <w:rPr>
      <w:rFonts w:ascii="Arial" w:hAnsi="Arial" w:cs="Arial"/>
      <w:sz w:val="20"/>
    </w:rPr>
  </w:style>
  <w:style w:type="paragraph" w:styleId="12">
    <w:name w:val="Body Text 2"/>
    <w:basedOn w:val="1"/>
    <w:uiPriority w:val="0"/>
    <w:rPr>
      <w:sz w:val="22"/>
      <w:szCs w:val="20"/>
    </w:rPr>
  </w:style>
  <w:style w:type="paragraph" w:styleId="13">
    <w:name w:val="Body Text 3"/>
    <w:basedOn w:val="1"/>
    <w:uiPriority w:val="0"/>
    <w:pPr>
      <w:jc w:val="both"/>
    </w:pPr>
    <w:rPr>
      <w:sz w:val="22"/>
      <w:szCs w:val="20"/>
    </w:rPr>
  </w:style>
  <w:style w:type="paragraph" w:styleId="14">
    <w:name w:val="Body Text Indent"/>
    <w:basedOn w:val="1"/>
    <w:semiHidden/>
    <w:uiPriority w:val="0"/>
    <w:pPr>
      <w:spacing w:before="100" w:after="100"/>
      <w:ind w:left="0" w:right="0" w:firstLine="360"/>
      <w:jc w:val="both"/>
    </w:pPr>
    <w:rPr>
      <w:rFonts w:ascii="Verdana" w:hAnsi="Verdana"/>
      <w:sz w:val="18"/>
      <w:szCs w:val="20"/>
    </w:rPr>
  </w:style>
  <w:style w:type="paragraph" w:styleId="15">
    <w:name w:val="Body Text Indent 2"/>
    <w:basedOn w:val="1"/>
    <w:uiPriority w:val="0"/>
    <w:pPr>
      <w:ind w:left="0" w:right="0" w:firstLine="720"/>
      <w:jc w:val="both"/>
    </w:pPr>
    <w:rPr>
      <w:rFonts w:ascii="Verdana" w:hAnsi="Verdana"/>
      <w:sz w:val="18"/>
    </w:rPr>
  </w:style>
  <w:style w:type="paragraph" w:styleId="16">
    <w:name w:val="Body Text Indent 3"/>
    <w:basedOn w:val="1"/>
    <w:uiPriority w:val="0"/>
    <w:pPr>
      <w:spacing w:before="60" w:after="60"/>
      <w:ind w:left="0" w:right="0" w:firstLine="720"/>
      <w:jc w:val="both"/>
    </w:pPr>
    <w:rPr>
      <w:bCs/>
      <w:sz w:val="22"/>
      <w:szCs w:val="22"/>
    </w:rPr>
  </w:style>
  <w:style w:type="paragraph" w:styleId="17">
    <w:name w:val="caption"/>
    <w:basedOn w:val="1"/>
    <w:qFormat/>
    <w:uiPriority w:val="0"/>
    <w:pPr>
      <w:suppressLineNumbers/>
      <w:spacing w:before="120" w:after="120"/>
    </w:pPr>
    <w:rPr>
      <w:rFonts w:cs="Tahoma"/>
      <w:i/>
      <w:iCs/>
      <w:sz w:val="24"/>
      <w:szCs w:val="24"/>
    </w:rPr>
  </w:style>
  <w:style w:type="character" w:styleId="18">
    <w:name w:val="FollowedHyperlink"/>
    <w:semiHidden/>
    <w:uiPriority w:val="0"/>
    <w:rPr>
      <w:color w:val="800080"/>
      <w:u w:val="single"/>
    </w:rPr>
  </w:style>
  <w:style w:type="paragraph" w:styleId="19">
    <w:name w:val="footer"/>
    <w:basedOn w:val="1"/>
    <w:semiHidden/>
    <w:uiPriority w:val="0"/>
    <w:pPr>
      <w:tabs>
        <w:tab w:val="center" w:pos="4320"/>
        <w:tab w:val="right" w:pos="8640"/>
      </w:tabs>
    </w:pPr>
  </w:style>
  <w:style w:type="paragraph" w:styleId="20">
    <w:name w:val="header"/>
    <w:basedOn w:val="1"/>
    <w:link w:val="81"/>
    <w:uiPriority w:val="99"/>
    <w:pPr>
      <w:tabs>
        <w:tab w:val="center" w:pos="4320"/>
        <w:tab w:val="right" w:pos="8640"/>
      </w:tabs>
    </w:pPr>
  </w:style>
  <w:style w:type="paragraph" w:styleId="21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eastAsia="Courier New" w:cs="Courier New"/>
      <w:sz w:val="20"/>
      <w:szCs w:val="20"/>
    </w:rPr>
  </w:style>
  <w:style w:type="character" w:styleId="22">
    <w:name w:val="HTML Typewriter"/>
    <w:uiPriority w:val="0"/>
    <w:rPr>
      <w:rFonts w:ascii="Courier New" w:hAnsi="Courier New" w:eastAsia="Courier New" w:cs="Courier New"/>
      <w:sz w:val="20"/>
      <w:szCs w:val="20"/>
    </w:rPr>
  </w:style>
  <w:style w:type="character" w:styleId="23">
    <w:name w:val="Hyperlink"/>
    <w:semiHidden/>
    <w:uiPriority w:val="0"/>
    <w:rPr>
      <w:color w:val="0000FF"/>
      <w:u w:val="single"/>
    </w:rPr>
  </w:style>
  <w:style w:type="paragraph" w:styleId="24">
    <w:name w:val="List"/>
    <w:basedOn w:val="11"/>
    <w:semiHidden/>
    <w:uiPriority w:val="0"/>
    <w:rPr>
      <w:rFonts w:cs="Tahoma"/>
    </w:rPr>
  </w:style>
  <w:style w:type="paragraph" w:styleId="25">
    <w:name w:val="List Bullet 2"/>
    <w:basedOn w:val="1"/>
    <w:semiHidden/>
    <w:uiPriority w:val="0"/>
    <w:pPr>
      <w:numPr>
        <w:ilvl w:val="0"/>
        <w:numId w:val="2"/>
      </w:numPr>
      <w:suppressAutoHyphens w:val="0"/>
    </w:pPr>
    <w:rPr>
      <w:sz w:val="20"/>
      <w:szCs w:val="20"/>
      <w:lang w:eastAsia="en-US"/>
    </w:rPr>
  </w:style>
  <w:style w:type="paragraph" w:styleId="26">
    <w:name w:val="Normal (Web)"/>
    <w:basedOn w:val="1"/>
    <w:uiPriority w:val="0"/>
    <w:pPr>
      <w:spacing w:before="100" w:after="100"/>
    </w:pPr>
  </w:style>
  <w:style w:type="paragraph" w:styleId="27">
    <w:name w:val="Plain Text"/>
    <w:basedOn w:val="1"/>
    <w:uiPriority w:val="0"/>
    <w:rPr>
      <w:rFonts w:ascii="Courier New" w:hAnsi="Courier New" w:cs="Courier New"/>
      <w:sz w:val="20"/>
      <w:szCs w:val="20"/>
    </w:rPr>
  </w:style>
  <w:style w:type="paragraph" w:styleId="28">
    <w:name w:val="Subtitle"/>
    <w:basedOn w:val="1"/>
    <w:next w:val="11"/>
    <w:qFormat/>
    <w:uiPriority w:val="0"/>
    <w:rPr>
      <w:rFonts w:ascii="Arial" w:hAnsi="Arial" w:cs="Arial"/>
      <w:b/>
      <w:bCs/>
      <w:sz w:val="20"/>
    </w:rPr>
  </w:style>
  <w:style w:type="paragraph" w:styleId="29">
    <w:name w:val="Title"/>
    <w:basedOn w:val="1"/>
    <w:next w:val="28"/>
    <w:qFormat/>
    <w:uiPriority w:val="0"/>
    <w:pPr>
      <w:jc w:val="center"/>
    </w:pPr>
    <w:rPr>
      <w:rFonts w:ascii="Arial" w:hAnsi="Arial" w:cs="Arial"/>
      <w:b/>
      <w:bCs/>
      <w:sz w:val="20"/>
    </w:rPr>
  </w:style>
  <w:style w:type="character" w:customStyle="1" w:styleId="30">
    <w:name w:val="WW8Num2z0"/>
    <w:uiPriority w:val="0"/>
    <w:rPr>
      <w:rFonts w:ascii="Symbol" w:hAnsi="Symbol"/>
    </w:rPr>
  </w:style>
  <w:style w:type="character" w:customStyle="1" w:styleId="31">
    <w:name w:val="WW8Num3z0"/>
    <w:uiPriority w:val="0"/>
    <w:rPr>
      <w:rFonts w:ascii="Symbol" w:hAnsi="Symbol"/>
    </w:rPr>
  </w:style>
  <w:style w:type="character" w:customStyle="1" w:styleId="32">
    <w:name w:val="WW8Num4z0"/>
    <w:uiPriority w:val="0"/>
    <w:rPr>
      <w:rFonts w:ascii="Symbol" w:hAnsi="Symbol"/>
    </w:rPr>
  </w:style>
  <w:style w:type="character" w:customStyle="1" w:styleId="33">
    <w:name w:val="WW8Num5z0"/>
    <w:uiPriority w:val="0"/>
    <w:rPr>
      <w:rFonts w:ascii="Symbol" w:hAnsi="Symbol"/>
    </w:rPr>
  </w:style>
  <w:style w:type="character" w:customStyle="1" w:styleId="34">
    <w:name w:val="WW8Num6z0"/>
    <w:uiPriority w:val="0"/>
    <w:rPr>
      <w:rFonts w:ascii="Symbol" w:hAnsi="Symbol"/>
    </w:rPr>
  </w:style>
  <w:style w:type="character" w:customStyle="1" w:styleId="35">
    <w:name w:val="WW8Num7z0"/>
    <w:uiPriority w:val="0"/>
    <w:rPr>
      <w:rFonts w:ascii="Wingdings" w:hAnsi="Wingdings" w:eastAsia="Times New Roman" w:cs="Times New Roman"/>
    </w:rPr>
  </w:style>
  <w:style w:type="character" w:customStyle="1" w:styleId="36">
    <w:name w:val="WW8Num8z0"/>
    <w:uiPriority w:val="0"/>
    <w:rPr>
      <w:rFonts w:ascii="Symbol" w:hAnsi="Symbol"/>
    </w:rPr>
  </w:style>
  <w:style w:type="character" w:customStyle="1" w:styleId="37">
    <w:name w:val="WW8Num9z0"/>
    <w:uiPriority w:val="0"/>
    <w:rPr>
      <w:rFonts w:ascii="Webdings" w:hAnsi="Webdings" w:eastAsia="Times New Roman" w:cs="Times New Roman"/>
    </w:rPr>
  </w:style>
  <w:style w:type="character" w:customStyle="1" w:styleId="38">
    <w:name w:val="WW8Num10z0"/>
    <w:uiPriority w:val="0"/>
    <w:rPr>
      <w:rFonts w:ascii="Webdings" w:hAnsi="Webdings" w:eastAsia="Times New Roman" w:cs="Times New Roman"/>
    </w:rPr>
  </w:style>
  <w:style w:type="character" w:customStyle="1" w:styleId="39">
    <w:name w:val="WW8Num11z0"/>
    <w:uiPriority w:val="0"/>
    <w:rPr>
      <w:rFonts w:ascii="Symbol" w:hAnsi="Symbol"/>
    </w:rPr>
  </w:style>
  <w:style w:type="character" w:customStyle="1" w:styleId="40">
    <w:name w:val="WW8Num12z0"/>
    <w:uiPriority w:val="0"/>
    <w:rPr>
      <w:rFonts w:ascii="Wingdings" w:hAnsi="Wingdings" w:eastAsia="Times New Roman" w:cs="Times New Roman"/>
    </w:rPr>
  </w:style>
  <w:style w:type="character" w:customStyle="1" w:styleId="41">
    <w:name w:val="WW8Num13z0"/>
    <w:uiPriority w:val="0"/>
    <w:rPr>
      <w:rFonts w:ascii="Wingdings" w:hAnsi="Wingdings" w:cs="Times New Roman"/>
    </w:rPr>
  </w:style>
  <w:style w:type="character" w:customStyle="1" w:styleId="42">
    <w:name w:val="Absatz-Standardschriftart"/>
    <w:uiPriority w:val="0"/>
  </w:style>
  <w:style w:type="character" w:customStyle="1" w:styleId="43">
    <w:name w:val="WW-Absatz-Standardschriftart"/>
    <w:uiPriority w:val="0"/>
  </w:style>
  <w:style w:type="character" w:customStyle="1" w:styleId="44">
    <w:name w:val="WW8Num1z0"/>
    <w:uiPriority w:val="0"/>
    <w:rPr>
      <w:rFonts w:ascii="Symbol" w:hAnsi="Symbol"/>
    </w:rPr>
  </w:style>
  <w:style w:type="character" w:customStyle="1" w:styleId="45">
    <w:name w:val="WW8Num1z1"/>
    <w:uiPriority w:val="0"/>
    <w:rPr>
      <w:rFonts w:ascii="Courier New" w:hAnsi="Courier New" w:cs="Courier New"/>
    </w:rPr>
  </w:style>
  <w:style w:type="character" w:customStyle="1" w:styleId="46">
    <w:name w:val="WW8Num1z2"/>
    <w:uiPriority w:val="0"/>
    <w:rPr>
      <w:rFonts w:ascii="Wingdings" w:hAnsi="Wingdings"/>
    </w:rPr>
  </w:style>
  <w:style w:type="character" w:customStyle="1" w:styleId="47">
    <w:name w:val="WW8Num2z1"/>
    <w:uiPriority w:val="0"/>
    <w:rPr>
      <w:rFonts w:ascii="Courier New" w:hAnsi="Courier New"/>
    </w:rPr>
  </w:style>
  <w:style w:type="character" w:customStyle="1" w:styleId="48">
    <w:name w:val="WW8Num2z2"/>
    <w:uiPriority w:val="0"/>
    <w:rPr>
      <w:rFonts w:ascii="Wingdings" w:hAnsi="Wingdings"/>
    </w:rPr>
  </w:style>
  <w:style w:type="character" w:customStyle="1" w:styleId="49">
    <w:name w:val="WW8Num3z1"/>
    <w:uiPriority w:val="0"/>
    <w:rPr>
      <w:rFonts w:ascii="Courier New" w:hAnsi="Courier New" w:cs="Courier New"/>
    </w:rPr>
  </w:style>
  <w:style w:type="character" w:customStyle="1" w:styleId="50">
    <w:name w:val="WW8Num3z2"/>
    <w:uiPriority w:val="0"/>
    <w:rPr>
      <w:rFonts w:ascii="Wingdings" w:hAnsi="Wingdings"/>
    </w:rPr>
  </w:style>
  <w:style w:type="character" w:customStyle="1" w:styleId="51">
    <w:name w:val="WW8Num4z1"/>
    <w:uiPriority w:val="0"/>
    <w:rPr>
      <w:rFonts w:ascii="Courier New" w:hAnsi="Courier New"/>
    </w:rPr>
  </w:style>
  <w:style w:type="character" w:customStyle="1" w:styleId="52">
    <w:name w:val="WW8Num4z2"/>
    <w:uiPriority w:val="0"/>
    <w:rPr>
      <w:rFonts w:ascii="Wingdings" w:hAnsi="Wingdings"/>
    </w:rPr>
  </w:style>
  <w:style w:type="character" w:customStyle="1" w:styleId="53">
    <w:name w:val="WW8Num5z1"/>
    <w:uiPriority w:val="0"/>
    <w:rPr>
      <w:rFonts w:ascii="Courier New" w:hAnsi="Courier New"/>
    </w:rPr>
  </w:style>
  <w:style w:type="character" w:customStyle="1" w:styleId="54">
    <w:name w:val="WW8Num5z2"/>
    <w:uiPriority w:val="0"/>
    <w:rPr>
      <w:rFonts w:ascii="Wingdings" w:hAnsi="Wingdings"/>
    </w:rPr>
  </w:style>
  <w:style w:type="character" w:customStyle="1" w:styleId="55">
    <w:name w:val="WW8Num7z1"/>
    <w:uiPriority w:val="0"/>
    <w:rPr>
      <w:rFonts w:ascii="Courier New" w:hAnsi="Courier New"/>
    </w:rPr>
  </w:style>
  <w:style w:type="character" w:customStyle="1" w:styleId="56">
    <w:name w:val="WW8Num7z2"/>
    <w:uiPriority w:val="0"/>
    <w:rPr>
      <w:rFonts w:ascii="Wingdings" w:hAnsi="Wingdings"/>
    </w:rPr>
  </w:style>
  <w:style w:type="character" w:customStyle="1" w:styleId="57">
    <w:name w:val="WW8Num7z3"/>
    <w:uiPriority w:val="0"/>
    <w:rPr>
      <w:rFonts w:ascii="Symbol" w:hAnsi="Symbol"/>
    </w:rPr>
  </w:style>
  <w:style w:type="character" w:customStyle="1" w:styleId="58">
    <w:name w:val="WW8Num8z1"/>
    <w:uiPriority w:val="0"/>
    <w:rPr>
      <w:rFonts w:ascii="Courier New" w:hAnsi="Courier New"/>
    </w:rPr>
  </w:style>
  <w:style w:type="character" w:customStyle="1" w:styleId="59">
    <w:name w:val="WW8Num8z2"/>
    <w:uiPriority w:val="0"/>
    <w:rPr>
      <w:rFonts w:ascii="Wingdings" w:hAnsi="Wingdings"/>
    </w:rPr>
  </w:style>
  <w:style w:type="character" w:customStyle="1" w:styleId="60">
    <w:name w:val="WW8Num9z1"/>
    <w:uiPriority w:val="0"/>
    <w:rPr>
      <w:rFonts w:ascii="Courier New" w:hAnsi="Courier New" w:cs="Courier New"/>
    </w:rPr>
  </w:style>
  <w:style w:type="character" w:customStyle="1" w:styleId="61">
    <w:name w:val="WW8Num9z2"/>
    <w:uiPriority w:val="0"/>
    <w:rPr>
      <w:rFonts w:ascii="Wingdings" w:hAnsi="Wingdings"/>
    </w:rPr>
  </w:style>
  <w:style w:type="character" w:customStyle="1" w:styleId="62">
    <w:name w:val="WW8Num9z3"/>
    <w:uiPriority w:val="0"/>
    <w:rPr>
      <w:rFonts w:ascii="Symbol" w:hAnsi="Symbol"/>
    </w:rPr>
  </w:style>
  <w:style w:type="character" w:customStyle="1" w:styleId="63">
    <w:name w:val="WW8Num10z1"/>
    <w:uiPriority w:val="0"/>
    <w:rPr>
      <w:rFonts w:ascii="Courier New" w:hAnsi="Courier New"/>
    </w:rPr>
  </w:style>
  <w:style w:type="character" w:customStyle="1" w:styleId="64">
    <w:name w:val="WW8Num10z2"/>
    <w:uiPriority w:val="0"/>
    <w:rPr>
      <w:rFonts w:ascii="Wingdings" w:hAnsi="Wingdings"/>
    </w:rPr>
  </w:style>
  <w:style w:type="character" w:customStyle="1" w:styleId="65">
    <w:name w:val="WW8Num10z3"/>
    <w:uiPriority w:val="0"/>
    <w:rPr>
      <w:rFonts w:ascii="Symbol" w:hAnsi="Symbol"/>
    </w:rPr>
  </w:style>
  <w:style w:type="character" w:customStyle="1" w:styleId="66">
    <w:name w:val="WW8Num11z1"/>
    <w:uiPriority w:val="0"/>
    <w:rPr>
      <w:rFonts w:ascii="Courier New" w:hAnsi="Courier New"/>
    </w:rPr>
  </w:style>
  <w:style w:type="character" w:customStyle="1" w:styleId="67">
    <w:name w:val="WW8Num11z2"/>
    <w:uiPriority w:val="0"/>
    <w:rPr>
      <w:rFonts w:ascii="Wingdings" w:hAnsi="Wingdings"/>
    </w:rPr>
  </w:style>
  <w:style w:type="character" w:customStyle="1" w:styleId="68">
    <w:name w:val="WW8Num12z1"/>
    <w:uiPriority w:val="0"/>
    <w:rPr>
      <w:rFonts w:ascii="Courier New" w:hAnsi="Courier New" w:cs="Courier New"/>
    </w:rPr>
  </w:style>
  <w:style w:type="character" w:customStyle="1" w:styleId="69">
    <w:name w:val="WW8Num12z2"/>
    <w:uiPriority w:val="0"/>
    <w:rPr>
      <w:rFonts w:ascii="Wingdings" w:hAnsi="Wingdings"/>
    </w:rPr>
  </w:style>
  <w:style w:type="character" w:customStyle="1" w:styleId="70">
    <w:name w:val="WW8Num12z3"/>
    <w:uiPriority w:val="0"/>
    <w:rPr>
      <w:rFonts w:ascii="Symbol" w:hAnsi="Symbol"/>
    </w:rPr>
  </w:style>
  <w:style w:type="character" w:customStyle="1" w:styleId="71">
    <w:name w:val="Default Paragraph Font_0"/>
    <w:uiPriority w:val="0"/>
  </w:style>
  <w:style w:type="paragraph" w:customStyle="1" w:styleId="72">
    <w:name w:val="Heading"/>
    <w:basedOn w:val="1"/>
    <w:next w:val="11"/>
    <w:uiPriority w:val="0"/>
    <w:pPr>
      <w:keepNext/>
      <w:spacing w:before="240" w:after="120"/>
    </w:pPr>
    <w:rPr>
      <w:rFonts w:ascii="Arial" w:hAnsi="Arial" w:eastAsia="Arial Unicode MS" w:cs="Tahoma"/>
      <w:sz w:val="28"/>
      <w:szCs w:val="28"/>
    </w:rPr>
  </w:style>
  <w:style w:type="paragraph" w:customStyle="1" w:styleId="73">
    <w:name w:val="Index"/>
    <w:basedOn w:val="1"/>
    <w:uiPriority w:val="0"/>
    <w:pPr>
      <w:suppressLineNumbers/>
    </w:pPr>
    <w:rPr>
      <w:rFonts w:cs="Tahoma"/>
    </w:rPr>
  </w:style>
  <w:style w:type="paragraph" w:customStyle="1" w:styleId="74">
    <w:name w:val="Standard"/>
    <w:uiPriority w:val="0"/>
    <w:pPr>
      <w:widowControl w:val="0"/>
      <w:suppressAutoHyphens/>
      <w:autoSpaceDE w:val="0"/>
    </w:pPr>
    <w:rPr>
      <w:rFonts w:eastAsia="Arial"/>
      <w:lang w:val="en-US" w:eastAsia="ar-SA" w:bidi="ar-SA"/>
    </w:rPr>
  </w:style>
  <w:style w:type="paragraph" w:customStyle="1" w:styleId="75">
    <w:name w:val="Preformatted"/>
    <w:basedOn w:val="1"/>
    <w:uiPriority w:val="0"/>
    <w:pPr>
      <w:tabs>
        <w:tab w:val="left" w:pos="0"/>
        <w:tab w:val="left" w:pos="959"/>
        <w:tab w:val="left" w:pos="1918"/>
        <w:tab w:val="left" w:pos="2877"/>
        <w:tab w:val="left" w:pos="3836"/>
        <w:tab w:val="left" w:pos="4795"/>
        <w:tab w:val="left" w:pos="5754"/>
        <w:tab w:val="left" w:pos="6713"/>
        <w:tab w:val="left" w:pos="7672"/>
        <w:tab w:val="left" w:pos="8631"/>
        <w:tab w:val="left" w:pos="9590"/>
      </w:tabs>
    </w:pPr>
    <w:rPr>
      <w:rFonts w:ascii="Courier New" w:hAnsi="Courier New"/>
      <w:sz w:val="20"/>
      <w:szCs w:val="20"/>
      <w:lang w:val="en-GB"/>
    </w:rPr>
  </w:style>
  <w:style w:type="paragraph" w:customStyle="1" w:styleId="76">
    <w:name w:val="projtitle"/>
    <w:basedOn w:val="1"/>
    <w:uiPriority w:val="0"/>
    <w:pPr>
      <w:tabs>
        <w:tab w:val="left" w:pos="2160"/>
        <w:tab w:val="left" w:pos="3456"/>
        <w:tab w:val="left" w:pos="4608"/>
      </w:tabs>
      <w:ind w:left="180" w:right="180" w:hanging="180"/>
      <w:jc w:val="both"/>
    </w:pPr>
    <w:rPr>
      <w:rFonts w:ascii="Helv" w:hAnsi="Helv"/>
    </w:rPr>
  </w:style>
  <w:style w:type="paragraph" w:customStyle="1" w:styleId="77">
    <w:name w:val="2colbold"/>
    <w:basedOn w:val="1"/>
    <w:uiPriority w:val="0"/>
    <w:pPr>
      <w:spacing w:before="100" w:after="100"/>
    </w:pPr>
    <w:rPr>
      <w:rFonts w:ascii="Arial Unicode MS" w:hAnsi="Arial Unicode MS" w:eastAsia="Arial Unicode MS" w:cs="Arial Unicode MS"/>
    </w:rPr>
  </w:style>
  <w:style w:type="paragraph" w:customStyle="1" w:styleId="78">
    <w:name w:val="experience - job title"/>
    <w:basedOn w:val="1"/>
    <w:uiPriority w:val="0"/>
    <w:pPr>
      <w:keepNext/>
      <w:spacing w:before="0" w:after="200"/>
      <w:jc w:val="both"/>
    </w:pPr>
    <w:rPr>
      <w:rFonts w:ascii="Palatino" w:hAnsi="Palatino"/>
      <w:b/>
      <w:sz w:val="20"/>
      <w:szCs w:val="20"/>
    </w:rPr>
  </w:style>
  <w:style w:type="paragraph" w:styleId="79">
    <w:name w:val="List Paragraph"/>
    <w:basedOn w:val="1"/>
    <w:qFormat/>
    <w:uiPriority w:val="0"/>
    <w:pPr>
      <w:ind w:left="720"/>
    </w:pPr>
  </w:style>
  <w:style w:type="paragraph" w:customStyle="1" w:styleId="80">
    <w:name w:val="Resume List Char"/>
    <w:uiPriority w:val="0"/>
    <w:pPr>
      <w:spacing w:before="60"/>
    </w:pPr>
    <w:rPr>
      <w:lang w:val="en-US" w:eastAsia="en-US" w:bidi="ar-SA"/>
    </w:rPr>
  </w:style>
  <w:style w:type="character" w:customStyle="1" w:styleId="81">
    <w:name w:val="Header Char"/>
    <w:link w:val="20"/>
    <w:uiPriority w:val="99"/>
    <w:rPr>
      <w:sz w:val="24"/>
      <w:szCs w:val="24"/>
      <w:lang w:eastAsia="ar-SA"/>
    </w:rPr>
  </w:style>
  <w:style w:type="character" w:customStyle="1" w:styleId="82">
    <w:name w:val="Balloon Text Char"/>
    <w:link w:val="10"/>
    <w:semiHidden/>
    <w:uiPriority w:val="99"/>
    <w:rPr>
      <w:rFonts w:ascii="Tahoma" w:hAnsi="Tahoma" w:cs="Tahoma"/>
      <w:sz w:val="16"/>
      <w:szCs w:val="16"/>
      <w:lang w:eastAsia="ar-SA"/>
    </w:rPr>
  </w:style>
  <w:style w:type="paragraph" w:customStyle="1" w:styleId="83">
    <w:name w:val="western"/>
    <w:basedOn w:val="1"/>
    <w:uiPriority w:val="0"/>
    <w:pPr>
      <w:suppressAutoHyphens w:val="0"/>
      <w:spacing w:after="240"/>
    </w:pPr>
    <w:rPr>
      <w:rFonts w:eastAsia="MS Mincho"/>
      <w:sz w:val="29"/>
      <w:szCs w:val="29"/>
      <w:lang w:val="en-GB" w:eastAsia="ja-JP"/>
    </w:rPr>
  </w:style>
  <w:style w:type="character" w:customStyle="1" w:styleId="84">
    <w:name w:val="apple-converted-space"/>
    <w:basedOn w:val="8"/>
    <w:uiPriority w:val="0"/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https://rdxfootmark.naukri.com/v2/track/openCv?trackingInfo=98d9e65c983cb65b1c3873c56f57e157134f530e18705c4458440321091b5b581200190319495d5b0a4356014b4450530401195c1333471b1b1115495b58085248011503504e1c180c571833471b1b0618485f580a555601514841481f0f2b561358191b15001043095e08541b140e445745455d5f08054c1b00100317130d5d5d551c120a120011474a411b1213471b1b111547585c0d584a170816115c6%26docType=doc" TargetMode="Externa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Oracle Corporation</Company>
  <Pages>3</Pages>
  <Words>411</Words>
  <Characters>2343</Characters>
  <Lines>19</Lines>
  <Paragraphs>5</Paragraphs>
  <TotalTime>0</TotalTime>
  <ScaleCrop>false</ScaleCrop>
  <LinksUpToDate>false</LinksUpToDate>
  <CharactersWithSpaces>2749</CharactersWithSpaces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2021-11-01T09:51:00Z</dcterms:created>
  <dc:creator>raju</dc:creator>
  <cp:lastModifiedBy>Yashasvi Sonnakul</cp:lastModifiedBy>
  <cp:lastPrinted>2112-12-31T18:30:00Z</cp:lastPrinted>
  <dcterms:modified xsi:type="dcterms:W3CDTF">2025-09-13T14:40:59Z</dcterms:modified>
  <dc:title>Rajab B                                                                               PeopleSoft Technical Consultant Rajab@gmail.com                                                                     Cell: +91-9960933153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8EF7878201E840D98A00B4E8202E1160_13</vt:lpwstr>
  </property>
</Properties>
</file>